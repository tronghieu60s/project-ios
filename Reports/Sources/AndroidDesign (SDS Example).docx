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Default Extension="xml" ContentType="application/xml"/>
  <Default Extension="jpeg" ContentType="image/jpeg"/>
  <Override PartName="/word/webSettings.xml" ContentType="application/vnd.openxmlformats-officedocument.wordprocessingml.webSettings+xml"/>
  <Default Extension="png" ContentType="image/png"/>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754287" w:rsidRPr="000603E4" w:rsidRDefault="00754287">
      <w:pPr>
        <w:pStyle w:val="NormalWeb"/>
        <w:spacing w:before="0"/>
        <w:rPr>
          <w:rFonts w:ascii="Arial" w:hAnsi="Arial" w:cs="Arial"/>
          <w:i/>
          <w:iCs/>
          <w:color w:val="000000" w:themeColor="text1"/>
          <w:sz w:val="36"/>
          <w:szCs w:val="36"/>
        </w:rPr>
      </w:pPr>
    </w:p>
    <w:p w:rsidR="00754287" w:rsidRPr="000603E4" w:rsidRDefault="00754287">
      <w:pPr>
        <w:pStyle w:val="NormalWeb"/>
        <w:spacing w:before="0"/>
        <w:rPr>
          <w:rFonts w:ascii="Arial" w:hAnsi="Arial" w:cs="Arial"/>
          <w:i/>
          <w:iCs/>
          <w:color w:val="000000" w:themeColor="text1"/>
          <w:sz w:val="36"/>
          <w:szCs w:val="36"/>
        </w:rPr>
      </w:pPr>
    </w:p>
    <w:p w:rsidR="00754287" w:rsidRPr="000603E4" w:rsidRDefault="00754287">
      <w:pPr>
        <w:pStyle w:val="NormalWeb"/>
        <w:spacing w:before="0"/>
        <w:rPr>
          <w:rFonts w:ascii="Arial" w:hAnsi="Arial" w:cs="Arial"/>
          <w:i/>
          <w:iCs/>
          <w:color w:val="000000" w:themeColor="text1"/>
          <w:sz w:val="36"/>
          <w:szCs w:val="36"/>
        </w:rPr>
      </w:pPr>
    </w:p>
    <w:p w:rsidR="00754287" w:rsidRPr="000603E4" w:rsidRDefault="00754287">
      <w:pPr>
        <w:pStyle w:val="NormalWeb"/>
        <w:spacing w:before="0"/>
        <w:rPr>
          <w:rFonts w:ascii="Arial" w:hAnsi="Arial" w:cs="Arial"/>
          <w:i/>
          <w:iCs/>
          <w:color w:val="000000" w:themeColor="text1"/>
          <w:sz w:val="36"/>
          <w:szCs w:val="36"/>
        </w:rPr>
      </w:pPr>
    </w:p>
    <w:p w:rsidR="00754287" w:rsidRPr="000603E4" w:rsidRDefault="00754287" w:rsidP="005A6956">
      <w:pPr>
        <w:pStyle w:val="NormalWeb"/>
        <w:spacing w:before="0"/>
        <w:jc w:val="center"/>
        <w:outlineLvl w:val="0"/>
        <w:rPr>
          <w:rFonts w:ascii="Arial" w:hAnsi="Arial" w:cs="Arial"/>
          <w:b/>
          <w:bCs/>
          <w:color w:val="000000" w:themeColor="text1"/>
          <w:sz w:val="40"/>
          <w:szCs w:val="40"/>
        </w:rPr>
      </w:pPr>
      <w:r w:rsidRPr="000603E4">
        <w:rPr>
          <w:rFonts w:ascii="Arial" w:hAnsi="Arial" w:cs="Arial"/>
          <w:b/>
          <w:bCs/>
          <w:color w:val="000000" w:themeColor="text1"/>
          <w:sz w:val="40"/>
          <w:szCs w:val="40"/>
        </w:rPr>
        <w:t>Android Game Suite</w:t>
      </w:r>
    </w:p>
    <w:p w:rsidR="00754287" w:rsidRPr="000603E4" w:rsidRDefault="00754287" w:rsidP="005A6956">
      <w:pPr>
        <w:pStyle w:val="NormalWeb"/>
        <w:spacing w:before="0"/>
        <w:jc w:val="center"/>
        <w:outlineLvl w:val="0"/>
        <w:rPr>
          <w:rFonts w:ascii="Arial" w:hAnsi="Arial" w:cs="Arial"/>
          <w:b/>
          <w:bCs/>
          <w:color w:val="000000" w:themeColor="text1"/>
          <w:sz w:val="36"/>
          <w:szCs w:val="36"/>
        </w:rPr>
      </w:pPr>
      <w:r w:rsidRPr="000603E4">
        <w:rPr>
          <w:rFonts w:ascii="Arial" w:hAnsi="Arial" w:cs="Arial"/>
          <w:b/>
          <w:bCs/>
          <w:color w:val="000000" w:themeColor="text1"/>
          <w:sz w:val="36"/>
          <w:szCs w:val="36"/>
        </w:rPr>
        <w:t xml:space="preserve">CS 430 </w:t>
      </w:r>
    </w:p>
    <w:p w:rsidR="00754287" w:rsidRPr="000603E4" w:rsidRDefault="00754287" w:rsidP="005A6956">
      <w:pPr>
        <w:pStyle w:val="NormalWeb"/>
        <w:spacing w:before="0"/>
        <w:jc w:val="center"/>
        <w:outlineLvl w:val="0"/>
        <w:rPr>
          <w:rFonts w:ascii="Arial" w:hAnsi="Arial" w:cs="Arial"/>
          <w:b/>
          <w:bCs/>
          <w:color w:val="000000" w:themeColor="text1"/>
          <w:sz w:val="36"/>
          <w:szCs w:val="36"/>
        </w:rPr>
      </w:pPr>
      <w:r w:rsidRPr="000603E4">
        <w:rPr>
          <w:rFonts w:ascii="Arial" w:hAnsi="Arial" w:cs="Arial"/>
          <w:b/>
          <w:bCs/>
          <w:color w:val="000000" w:themeColor="text1"/>
          <w:sz w:val="36"/>
          <w:szCs w:val="36"/>
        </w:rPr>
        <w:t>Software Design Specification</w:t>
      </w:r>
    </w:p>
    <w:p w:rsidR="00754287" w:rsidRPr="000603E4" w:rsidRDefault="00754287" w:rsidP="005A6956">
      <w:pPr>
        <w:pStyle w:val="NormalWeb"/>
        <w:spacing w:before="0"/>
        <w:jc w:val="center"/>
        <w:outlineLvl w:val="0"/>
        <w:rPr>
          <w:rFonts w:ascii="Arial" w:hAnsi="Arial" w:cs="Arial"/>
          <w:b/>
          <w:bCs/>
          <w:color w:val="000000" w:themeColor="text1"/>
          <w:sz w:val="36"/>
          <w:szCs w:val="36"/>
        </w:rPr>
      </w:pPr>
      <w:r w:rsidRPr="000603E4">
        <w:rPr>
          <w:rFonts w:ascii="Arial" w:hAnsi="Arial" w:cs="Arial"/>
          <w:b/>
          <w:bCs/>
          <w:color w:val="000000" w:themeColor="text1"/>
          <w:sz w:val="36"/>
          <w:szCs w:val="36"/>
        </w:rPr>
        <w:t>March 7</w:t>
      </w:r>
      <w:r w:rsidRPr="000603E4">
        <w:rPr>
          <w:rFonts w:ascii="Arial" w:hAnsi="Arial" w:cs="Arial"/>
          <w:b/>
          <w:bCs/>
          <w:color w:val="000000" w:themeColor="text1"/>
          <w:sz w:val="36"/>
          <w:szCs w:val="36"/>
          <w:vertAlign w:val="superscript"/>
        </w:rPr>
        <w:t>th</w:t>
      </w:r>
      <w:r w:rsidRPr="000603E4">
        <w:rPr>
          <w:rFonts w:ascii="Arial" w:hAnsi="Arial" w:cs="Arial"/>
          <w:b/>
          <w:bCs/>
          <w:color w:val="000000" w:themeColor="text1"/>
          <w:sz w:val="36"/>
          <w:szCs w:val="36"/>
        </w:rPr>
        <w:t>, 2010</w:t>
      </w:r>
    </w:p>
    <w:p w:rsidR="00754287" w:rsidRPr="000603E4" w:rsidRDefault="00754287">
      <w:pPr>
        <w:pStyle w:val="NormalWeb"/>
        <w:rPr>
          <w:rFonts w:ascii="Arial" w:hAnsi="Arial" w:cs="Arial"/>
          <w:b/>
          <w:bCs/>
          <w:color w:val="000000" w:themeColor="text1"/>
        </w:rPr>
      </w:pPr>
    </w:p>
    <w:p w:rsidR="00754287" w:rsidRPr="000603E4" w:rsidRDefault="00754287" w:rsidP="005A6956">
      <w:pPr>
        <w:pStyle w:val="NormalWeb"/>
        <w:jc w:val="center"/>
        <w:outlineLvl w:val="0"/>
        <w:rPr>
          <w:rFonts w:ascii="Arial" w:hAnsi="Arial" w:cs="Arial"/>
          <w:color w:val="000000" w:themeColor="text1"/>
          <w:sz w:val="28"/>
          <w:szCs w:val="28"/>
        </w:rPr>
      </w:pPr>
      <w:r w:rsidRPr="000603E4">
        <w:rPr>
          <w:rFonts w:ascii="Arial" w:hAnsi="Arial" w:cs="Arial"/>
          <w:color w:val="000000" w:themeColor="text1"/>
          <w:sz w:val="28"/>
          <w:szCs w:val="28"/>
        </w:rPr>
        <w:t>Benjamin Carpenter</w:t>
      </w:r>
    </w:p>
    <w:p w:rsidR="00754287" w:rsidRPr="000603E4" w:rsidRDefault="00754287">
      <w:pPr>
        <w:pStyle w:val="NormalWeb"/>
        <w:jc w:val="center"/>
        <w:rPr>
          <w:rFonts w:ascii="Arial" w:hAnsi="Arial" w:cs="Arial"/>
          <w:color w:val="000000" w:themeColor="text1"/>
          <w:sz w:val="28"/>
          <w:szCs w:val="28"/>
        </w:rPr>
      </w:pPr>
      <w:r w:rsidRPr="000603E4">
        <w:rPr>
          <w:rFonts w:ascii="Arial" w:hAnsi="Arial" w:cs="Arial"/>
          <w:color w:val="000000" w:themeColor="text1"/>
          <w:sz w:val="28"/>
          <w:szCs w:val="28"/>
        </w:rPr>
        <w:t>Ryan Daugherty</w:t>
      </w:r>
    </w:p>
    <w:p w:rsidR="00754287" w:rsidRPr="000603E4" w:rsidRDefault="00754287">
      <w:pPr>
        <w:pStyle w:val="NormalWeb"/>
        <w:jc w:val="center"/>
        <w:rPr>
          <w:rFonts w:ascii="Arial" w:hAnsi="Arial" w:cs="Arial"/>
          <w:color w:val="000000" w:themeColor="text1"/>
          <w:sz w:val="28"/>
          <w:szCs w:val="28"/>
        </w:rPr>
      </w:pPr>
      <w:r w:rsidRPr="000603E4">
        <w:rPr>
          <w:rFonts w:ascii="Arial" w:hAnsi="Arial" w:cs="Arial"/>
          <w:color w:val="000000" w:themeColor="text1"/>
          <w:sz w:val="28"/>
          <w:szCs w:val="28"/>
        </w:rPr>
        <w:t>Jack Dehlin</w:t>
      </w:r>
    </w:p>
    <w:p w:rsidR="00754287" w:rsidRPr="000603E4" w:rsidRDefault="00754287">
      <w:pPr>
        <w:pStyle w:val="NormalWeb"/>
        <w:spacing w:before="0"/>
        <w:jc w:val="center"/>
        <w:rPr>
          <w:rFonts w:ascii="Arial" w:hAnsi="Arial" w:cs="Arial"/>
          <w:i/>
          <w:iCs/>
          <w:color w:val="000000" w:themeColor="text1"/>
          <w:sz w:val="28"/>
          <w:szCs w:val="28"/>
        </w:rPr>
      </w:pPr>
      <w:r w:rsidRPr="000603E4">
        <w:rPr>
          <w:rFonts w:ascii="Arial" w:hAnsi="Arial" w:cs="Arial"/>
          <w:i/>
          <w:iCs/>
          <w:color w:val="000000" w:themeColor="text1"/>
          <w:sz w:val="28"/>
          <w:szCs w:val="28"/>
        </w:rPr>
        <w:t>Jay Greene</w:t>
      </w:r>
    </w:p>
    <w:p w:rsidR="00754287" w:rsidRPr="000603E4" w:rsidRDefault="00754287">
      <w:pPr>
        <w:pStyle w:val="NormalWeb"/>
        <w:spacing w:before="0"/>
        <w:jc w:val="center"/>
        <w:rPr>
          <w:rFonts w:ascii="Arial" w:hAnsi="Arial" w:cs="Arial"/>
          <w:i/>
          <w:iCs/>
          <w:color w:val="000000" w:themeColor="text1"/>
          <w:sz w:val="28"/>
          <w:szCs w:val="28"/>
        </w:rPr>
      </w:pPr>
    </w:p>
    <w:p w:rsidR="00754287" w:rsidRPr="000603E4" w:rsidRDefault="00754287">
      <w:pPr>
        <w:pStyle w:val="NormalWeb"/>
        <w:spacing w:before="0"/>
        <w:jc w:val="center"/>
        <w:rPr>
          <w:rFonts w:ascii="Arial" w:hAnsi="Arial" w:cs="Arial"/>
          <w:i/>
          <w:iCs/>
          <w:color w:val="000000" w:themeColor="text1"/>
          <w:sz w:val="28"/>
          <w:szCs w:val="28"/>
        </w:rPr>
      </w:pPr>
    </w:p>
    <w:p w:rsidR="00754287" w:rsidRPr="000603E4" w:rsidRDefault="00754287">
      <w:pPr>
        <w:pStyle w:val="NormalWeb"/>
        <w:spacing w:before="0"/>
        <w:jc w:val="center"/>
        <w:rPr>
          <w:rFonts w:ascii="Arial" w:hAnsi="Arial" w:cs="Arial"/>
          <w:i/>
          <w:iCs/>
          <w:color w:val="000000" w:themeColor="text1"/>
          <w:sz w:val="28"/>
          <w:szCs w:val="28"/>
        </w:rPr>
      </w:pPr>
    </w:p>
    <w:p w:rsidR="00754287" w:rsidRPr="000603E4" w:rsidRDefault="00754287">
      <w:pPr>
        <w:pStyle w:val="NormalWeb"/>
        <w:spacing w:before="0"/>
        <w:jc w:val="center"/>
        <w:rPr>
          <w:rFonts w:ascii="Arial" w:hAnsi="Arial" w:cs="Arial"/>
          <w:i/>
          <w:iCs/>
          <w:color w:val="000000" w:themeColor="text1"/>
          <w:sz w:val="28"/>
          <w:szCs w:val="28"/>
        </w:rPr>
      </w:pPr>
    </w:p>
    <w:p w:rsidR="00754287" w:rsidRPr="000603E4" w:rsidRDefault="00754287">
      <w:pPr>
        <w:pStyle w:val="NormalWeb"/>
        <w:spacing w:before="0"/>
        <w:jc w:val="center"/>
        <w:rPr>
          <w:rFonts w:ascii="Arial" w:hAnsi="Arial" w:cs="Arial"/>
          <w:i/>
          <w:iCs/>
          <w:color w:val="000000" w:themeColor="text1"/>
          <w:sz w:val="28"/>
          <w:szCs w:val="28"/>
        </w:rPr>
      </w:pPr>
    </w:p>
    <w:p w:rsidR="00754287" w:rsidRPr="000603E4" w:rsidRDefault="00754287">
      <w:pPr>
        <w:pStyle w:val="NormalWeb"/>
        <w:spacing w:before="0"/>
        <w:jc w:val="center"/>
        <w:rPr>
          <w:rFonts w:ascii="Arial" w:hAnsi="Arial" w:cs="Arial"/>
          <w:i/>
          <w:iCs/>
          <w:color w:val="000000" w:themeColor="text1"/>
          <w:sz w:val="28"/>
          <w:szCs w:val="28"/>
        </w:rPr>
      </w:pPr>
    </w:p>
    <w:p w:rsidR="00754287" w:rsidRPr="000603E4" w:rsidRDefault="00754287">
      <w:pPr>
        <w:pStyle w:val="NormalWeb"/>
        <w:spacing w:before="0"/>
        <w:jc w:val="center"/>
        <w:rPr>
          <w:rFonts w:ascii="Arial" w:hAnsi="Arial" w:cs="Arial"/>
          <w:i/>
          <w:iCs/>
          <w:color w:val="000000" w:themeColor="text1"/>
          <w:sz w:val="28"/>
          <w:szCs w:val="28"/>
        </w:rPr>
      </w:pPr>
    </w:p>
    <w:p w:rsidR="00B8556C" w:rsidRPr="000603E4" w:rsidRDefault="00B8556C">
      <w:pPr>
        <w:suppressAutoHyphens w:val="0"/>
        <w:rPr>
          <w:rFonts w:eastAsia="Arial Unicode MS" w:cs="Arial"/>
          <w:b/>
          <w:bCs/>
          <w:color w:val="000000" w:themeColor="text1"/>
        </w:rPr>
      </w:pPr>
      <w:r w:rsidRPr="000603E4">
        <w:rPr>
          <w:rFonts w:cs="Arial"/>
          <w:b/>
          <w:bCs/>
          <w:color w:val="000000" w:themeColor="text1"/>
        </w:rPr>
        <w:br w:type="page"/>
      </w:r>
    </w:p>
    <w:sdt>
      <w:sdtPr>
        <w:rPr>
          <w:color w:val="000000" w:themeColor="text1"/>
        </w:rPr>
        <w:id w:val="60679921"/>
        <w:docPartObj>
          <w:docPartGallery w:val="Table of Contents"/>
          <w:docPartUnique/>
        </w:docPartObj>
      </w:sdtPr>
      <w:sdtEndPr>
        <w:rPr>
          <w:rFonts w:ascii="Times New Roman" w:eastAsia="Times New Roman" w:hAnsi="Times New Roman" w:cs="Times New Roman"/>
          <w:b w:val="0"/>
          <w:bCs w:val="0"/>
          <w:sz w:val="24"/>
          <w:szCs w:val="24"/>
          <w:lang w:eastAsia="ar-SA"/>
        </w:rPr>
      </w:sdtEndPr>
      <w:sdtContent>
        <w:p w:rsidR="005A6956" w:rsidRPr="000603E4" w:rsidRDefault="005A6956" w:rsidP="005A6956">
          <w:pPr>
            <w:pStyle w:val="TOCHeading"/>
            <w:outlineLvl w:val="0"/>
            <w:rPr>
              <w:color w:val="000000" w:themeColor="text1"/>
            </w:rPr>
          </w:pPr>
          <w:r w:rsidRPr="000603E4">
            <w:rPr>
              <w:color w:val="000000" w:themeColor="text1"/>
            </w:rPr>
            <w:t>Table of Contents</w:t>
          </w:r>
        </w:p>
        <w:p w:rsidR="000715F8" w:rsidRPr="000603E4" w:rsidRDefault="005A6956">
          <w:pPr>
            <w:pStyle w:val="TOC1"/>
            <w:tabs>
              <w:tab w:val="right" w:leader="dot" w:pos="8630"/>
            </w:tabs>
            <w:rPr>
              <w:rFonts w:eastAsiaTheme="minorEastAsia" w:cstheme="minorBidi"/>
              <w:b w:val="0"/>
              <w:caps w:val="0"/>
              <w:noProof/>
              <w:color w:val="000000" w:themeColor="text1"/>
              <w:sz w:val="24"/>
              <w:szCs w:val="24"/>
              <w:lang w:eastAsia="en-US"/>
            </w:rPr>
          </w:pPr>
          <w:r w:rsidRPr="000603E4">
            <w:rPr>
              <w:color w:val="000000" w:themeColor="text1"/>
            </w:rPr>
            <w:fldChar w:fldCharType="begin"/>
          </w:r>
          <w:r w:rsidRPr="000603E4">
            <w:rPr>
              <w:color w:val="000000" w:themeColor="text1"/>
            </w:rPr>
            <w:instrText xml:space="preserve"> TOC \o "1-3" \h \z \u </w:instrText>
          </w:r>
          <w:r w:rsidRPr="000603E4">
            <w:rPr>
              <w:color w:val="000000" w:themeColor="text1"/>
            </w:rPr>
            <w:fldChar w:fldCharType="separate"/>
          </w:r>
          <w:r w:rsidR="000715F8" w:rsidRPr="000603E4">
            <w:rPr>
              <w:noProof/>
              <w:color w:val="000000" w:themeColor="text1"/>
            </w:rPr>
            <w:t>1.0 Introduction</w:t>
          </w:r>
          <w:r w:rsidR="000715F8" w:rsidRPr="000603E4">
            <w:rPr>
              <w:noProof/>
              <w:color w:val="000000" w:themeColor="text1"/>
            </w:rPr>
            <w:tab/>
          </w:r>
          <w:r w:rsidR="000715F8" w:rsidRPr="000603E4">
            <w:rPr>
              <w:noProof/>
              <w:color w:val="000000" w:themeColor="text1"/>
            </w:rPr>
            <w:fldChar w:fldCharType="begin"/>
          </w:r>
          <w:r w:rsidR="000715F8" w:rsidRPr="000603E4">
            <w:rPr>
              <w:noProof/>
              <w:color w:val="000000" w:themeColor="text1"/>
            </w:rPr>
            <w:instrText xml:space="preserve"> PAGEREF _Toc129607339 \h </w:instrText>
          </w:r>
          <w:r w:rsidR="000715F8" w:rsidRPr="000603E4">
            <w:rPr>
              <w:noProof/>
              <w:color w:val="000000" w:themeColor="text1"/>
            </w:rPr>
          </w:r>
          <w:r w:rsidR="000715F8" w:rsidRPr="000603E4">
            <w:rPr>
              <w:noProof/>
              <w:color w:val="000000" w:themeColor="text1"/>
            </w:rPr>
            <w:fldChar w:fldCharType="separate"/>
          </w:r>
          <w:r w:rsidR="000715F8" w:rsidRPr="000603E4">
            <w:rPr>
              <w:noProof/>
              <w:color w:val="000000" w:themeColor="text1"/>
            </w:rPr>
            <w:t>4</w:t>
          </w:r>
          <w:r w:rsidR="000715F8" w:rsidRPr="000603E4">
            <w:rPr>
              <w:noProof/>
              <w:color w:val="000000" w:themeColor="text1"/>
            </w:rPr>
            <w:fldChar w:fldCharType="end"/>
          </w:r>
        </w:p>
        <w:p w:rsidR="000715F8" w:rsidRPr="000603E4" w:rsidRDefault="000715F8">
          <w:pPr>
            <w:pStyle w:val="TOC2"/>
            <w:tabs>
              <w:tab w:val="right" w:leader="dot" w:pos="8630"/>
            </w:tabs>
            <w:rPr>
              <w:rFonts w:eastAsiaTheme="minorEastAsia" w:cstheme="minorBidi"/>
              <w:smallCaps w:val="0"/>
              <w:noProof/>
              <w:color w:val="000000" w:themeColor="text1"/>
              <w:sz w:val="24"/>
              <w:szCs w:val="24"/>
              <w:lang w:eastAsia="en-US"/>
            </w:rPr>
          </w:pPr>
          <w:r w:rsidRPr="000603E4">
            <w:rPr>
              <w:noProof/>
              <w:color w:val="000000" w:themeColor="text1"/>
            </w:rPr>
            <w:t>1.1 Goals and objectives</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_Toc129607340 \h </w:instrText>
          </w:r>
          <w:r w:rsidRPr="000603E4">
            <w:rPr>
              <w:noProof/>
              <w:color w:val="000000" w:themeColor="text1"/>
            </w:rPr>
          </w:r>
          <w:r w:rsidRPr="000603E4">
            <w:rPr>
              <w:noProof/>
              <w:color w:val="000000" w:themeColor="text1"/>
            </w:rPr>
            <w:fldChar w:fldCharType="separate"/>
          </w:r>
          <w:r w:rsidRPr="000603E4">
            <w:rPr>
              <w:noProof/>
              <w:color w:val="000000" w:themeColor="text1"/>
            </w:rPr>
            <w:t>4</w:t>
          </w:r>
          <w:r w:rsidRPr="000603E4">
            <w:rPr>
              <w:noProof/>
              <w:color w:val="000000" w:themeColor="text1"/>
            </w:rPr>
            <w:fldChar w:fldCharType="end"/>
          </w:r>
        </w:p>
        <w:p w:rsidR="000715F8" w:rsidRPr="000603E4" w:rsidRDefault="000715F8">
          <w:pPr>
            <w:pStyle w:val="TOC2"/>
            <w:tabs>
              <w:tab w:val="right" w:leader="dot" w:pos="8630"/>
            </w:tabs>
            <w:rPr>
              <w:rFonts w:eastAsiaTheme="minorEastAsia" w:cstheme="minorBidi"/>
              <w:smallCaps w:val="0"/>
              <w:noProof/>
              <w:color w:val="000000" w:themeColor="text1"/>
              <w:sz w:val="24"/>
              <w:szCs w:val="24"/>
              <w:lang w:eastAsia="en-US"/>
            </w:rPr>
          </w:pPr>
          <w:r w:rsidRPr="000603E4">
            <w:rPr>
              <w:noProof/>
              <w:color w:val="000000" w:themeColor="text1"/>
            </w:rPr>
            <w:t>1.2 Statement of scope</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_Toc129607341 \h </w:instrText>
          </w:r>
          <w:r w:rsidRPr="000603E4">
            <w:rPr>
              <w:noProof/>
              <w:color w:val="000000" w:themeColor="text1"/>
            </w:rPr>
          </w:r>
          <w:r w:rsidRPr="000603E4">
            <w:rPr>
              <w:noProof/>
              <w:color w:val="000000" w:themeColor="text1"/>
            </w:rPr>
            <w:fldChar w:fldCharType="separate"/>
          </w:r>
          <w:r w:rsidRPr="000603E4">
            <w:rPr>
              <w:noProof/>
              <w:color w:val="000000" w:themeColor="text1"/>
            </w:rPr>
            <w:t>4</w:t>
          </w:r>
          <w:r w:rsidRPr="000603E4">
            <w:rPr>
              <w:noProof/>
              <w:color w:val="000000" w:themeColor="text1"/>
            </w:rPr>
            <w:fldChar w:fldCharType="end"/>
          </w:r>
        </w:p>
        <w:p w:rsidR="000715F8" w:rsidRPr="000603E4" w:rsidRDefault="000715F8">
          <w:pPr>
            <w:pStyle w:val="TOC2"/>
            <w:tabs>
              <w:tab w:val="right" w:leader="dot" w:pos="8630"/>
            </w:tabs>
            <w:rPr>
              <w:rFonts w:eastAsiaTheme="minorEastAsia" w:cstheme="minorBidi"/>
              <w:smallCaps w:val="0"/>
              <w:noProof/>
              <w:color w:val="000000" w:themeColor="text1"/>
              <w:sz w:val="24"/>
              <w:szCs w:val="24"/>
              <w:lang w:eastAsia="en-US"/>
            </w:rPr>
          </w:pPr>
          <w:r w:rsidRPr="000603E4">
            <w:rPr>
              <w:noProof/>
              <w:color w:val="000000" w:themeColor="text1"/>
            </w:rPr>
            <w:t>1.4 Major constraints</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_Toc129607342 \h </w:instrText>
          </w:r>
          <w:r w:rsidRPr="000603E4">
            <w:rPr>
              <w:noProof/>
              <w:color w:val="000000" w:themeColor="text1"/>
            </w:rPr>
          </w:r>
          <w:r w:rsidRPr="000603E4">
            <w:rPr>
              <w:noProof/>
              <w:color w:val="000000" w:themeColor="text1"/>
            </w:rPr>
            <w:fldChar w:fldCharType="separate"/>
          </w:r>
          <w:r w:rsidRPr="000603E4">
            <w:rPr>
              <w:noProof/>
              <w:color w:val="000000" w:themeColor="text1"/>
            </w:rPr>
            <w:t>4</w:t>
          </w:r>
          <w:r w:rsidRPr="000603E4">
            <w:rPr>
              <w:noProof/>
              <w:color w:val="000000" w:themeColor="text1"/>
            </w:rPr>
            <w:fldChar w:fldCharType="end"/>
          </w:r>
        </w:p>
        <w:p w:rsidR="000715F8" w:rsidRPr="000603E4" w:rsidRDefault="000715F8">
          <w:pPr>
            <w:pStyle w:val="TOC1"/>
            <w:tabs>
              <w:tab w:val="right" w:leader="dot" w:pos="8630"/>
            </w:tabs>
            <w:rPr>
              <w:rFonts w:eastAsiaTheme="minorEastAsia" w:cstheme="minorBidi"/>
              <w:b w:val="0"/>
              <w:caps w:val="0"/>
              <w:noProof/>
              <w:color w:val="000000" w:themeColor="text1"/>
              <w:sz w:val="24"/>
              <w:szCs w:val="24"/>
              <w:lang w:eastAsia="en-US"/>
            </w:rPr>
          </w:pPr>
          <w:r w:rsidRPr="000603E4">
            <w:rPr>
              <w:noProof/>
              <w:color w:val="000000" w:themeColor="text1"/>
            </w:rPr>
            <w:t>2.0 Data design</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_Toc129607343 \h </w:instrText>
          </w:r>
          <w:r w:rsidRPr="000603E4">
            <w:rPr>
              <w:noProof/>
              <w:color w:val="000000" w:themeColor="text1"/>
            </w:rPr>
          </w:r>
          <w:r w:rsidRPr="000603E4">
            <w:rPr>
              <w:noProof/>
              <w:color w:val="000000" w:themeColor="text1"/>
            </w:rPr>
            <w:fldChar w:fldCharType="separate"/>
          </w:r>
          <w:r w:rsidRPr="000603E4">
            <w:rPr>
              <w:noProof/>
              <w:color w:val="000000" w:themeColor="text1"/>
            </w:rPr>
            <w:t>4</w:t>
          </w:r>
          <w:r w:rsidRPr="000603E4">
            <w:rPr>
              <w:noProof/>
              <w:color w:val="000000" w:themeColor="text1"/>
            </w:rPr>
            <w:fldChar w:fldCharType="end"/>
          </w:r>
        </w:p>
        <w:p w:rsidR="000715F8" w:rsidRPr="000603E4" w:rsidRDefault="000715F8">
          <w:pPr>
            <w:pStyle w:val="TOC2"/>
            <w:tabs>
              <w:tab w:val="right" w:leader="dot" w:pos="8630"/>
            </w:tabs>
            <w:rPr>
              <w:rFonts w:eastAsiaTheme="minorEastAsia" w:cstheme="minorBidi"/>
              <w:smallCaps w:val="0"/>
              <w:noProof/>
              <w:color w:val="000000" w:themeColor="text1"/>
              <w:sz w:val="24"/>
              <w:szCs w:val="24"/>
              <w:lang w:eastAsia="en-US"/>
            </w:rPr>
          </w:pPr>
          <w:r w:rsidRPr="000603E4">
            <w:rPr>
              <w:noProof/>
              <w:color w:val="000000" w:themeColor="text1"/>
            </w:rPr>
            <w:t>2.1 Internal software data structure</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_Toc129607344 \h </w:instrText>
          </w:r>
          <w:r w:rsidRPr="000603E4">
            <w:rPr>
              <w:noProof/>
              <w:color w:val="000000" w:themeColor="text1"/>
            </w:rPr>
          </w:r>
          <w:r w:rsidRPr="000603E4">
            <w:rPr>
              <w:noProof/>
              <w:color w:val="000000" w:themeColor="text1"/>
            </w:rPr>
            <w:fldChar w:fldCharType="separate"/>
          </w:r>
          <w:r w:rsidRPr="000603E4">
            <w:rPr>
              <w:noProof/>
              <w:color w:val="000000" w:themeColor="text1"/>
            </w:rPr>
            <w:t>4</w:t>
          </w:r>
          <w:r w:rsidRPr="000603E4">
            <w:rPr>
              <w:noProof/>
              <w:color w:val="000000" w:themeColor="text1"/>
            </w:rPr>
            <w:fldChar w:fldCharType="end"/>
          </w:r>
        </w:p>
        <w:p w:rsidR="000715F8" w:rsidRPr="000603E4" w:rsidRDefault="000715F8">
          <w:pPr>
            <w:pStyle w:val="TOC2"/>
            <w:tabs>
              <w:tab w:val="right" w:leader="dot" w:pos="8630"/>
            </w:tabs>
            <w:rPr>
              <w:rFonts w:eastAsiaTheme="minorEastAsia" w:cstheme="minorBidi"/>
              <w:smallCaps w:val="0"/>
              <w:noProof/>
              <w:color w:val="000000" w:themeColor="text1"/>
              <w:sz w:val="24"/>
              <w:szCs w:val="24"/>
              <w:lang w:eastAsia="en-US"/>
            </w:rPr>
          </w:pPr>
          <w:r w:rsidRPr="000603E4">
            <w:rPr>
              <w:noProof/>
              <w:color w:val="000000" w:themeColor="text1"/>
            </w:rPr>
            <w:t>2.2 Global data structure</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_Toc129607345 \h </w:instrText>
          </w:r>
          <w:r w:rsidRPr="000603E4">
            <w:rPr>
              <w:noProof/>
              <w:color w:val="000000" w:themeColor="text1"/>
            </w:rPr>
          </w:r>
          <w:r w:rsidRPr="000603E4">
            <w:rPr>
              <w:noProof/>
              <w:color w:val="000000" w:themeColor="text1"/>
            </w:rPr>
            <w:fldChar w:fldCharType="separate"/>
          </w:r>
          <w:r w:rsidRPr="000603E4">
            <w:rPr>
              <w:noProof/>
              <w:color w:val="000000" w:themeColor="text1"/>
            </w:rPr>
            <w:t>5</w:t>
          </w:r>
          <w:r w:rsidRPr="000603E4">
            <w:rPr>
              <w:noProof/>
              <w:color w:val="000000" w:themeColor="text1"/>
            </w:rPr>
            <w:fldChar w:fldCharType="end"/>
          </w:r>
        </w:p>
        <w:p w:rsidR="000715F8" w:rsidRPr="000603E4" w:rsidRDefault="000715F8">
          <w:pPr>
            <w:pStyle w:val="TOC2"/>
            <w:tabs>
              <w:tab w:val="right" w:leader="dot" w:pos="8630"/>
            </w:tabs>
            <w:rPr>
              <w:rFonts w:eastAsiaTheme="minorEastAsia" w:cstheme="minorBidi"/>
              <w:smallCaps w:val="0"/>
              <w:noProof/>
              <w:color w:val="000000" w:themeColor="text1"/>
              <w:sz w:val="24"/>
              <w:szCs w:val="24"/>
              <w:lang w:eastAsia="en-US"/>
            </w:rPr>
          </w:pPr>
          <w:r w:rsidRPr="000603E4">
            <w:rPr>
              <w:noProof/>
              <w:color w:val="000000" w:themeColor="text1"/>
            </w:rPr>
            <w:t>2.3 Temporary data structure</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_Toc129607346 \h </w:instrText>
          </w:r>
          <w:r w:rsidRPr="000603E4">
            <w:rPr>
              <w:noProof/>
              <w:color w:val="000000" w:themeColor="text1"/>
            </w:rPr>
          </w:r>
          <w:r w:rsidRPr="000603E4">
            <w:rPr>
              <w:noProof/>
              <w:color w:val="000000" w:themeColor="text1"/>
            </w:rPr>
            <w:fldChar w:fldCharType="separate"/>
          </w:r>
          <w:r w:rsidRPr="000603E4">
            <w:rPr>
              <w:noProof/>
              <w:color w:val="000000" w:themeColor="text1"/>
            </w:rPr>
            <w:t>5</w:t>
          </w:r>
          <w:r w:rsidRPr="000603E4">
            <w:rPr>
              <w:noProof/>
              <w:color w:val="000000" w:themeColor="text1"/>
            </w:rPr>
            <w:fldChar w:fldCharType="end"/>
          </w:r>
        </w:p>
        <w:p w:rsidR="000715F8" w:rsidRPr="000603E4" w:rsidRDefault="000715F8">
          <w:pPr>
            <w:pStyle w:val="TOC1"/>
            <w:tabs>
              <w:tab w:val="right" w:leader="dot" w:pos="8630"/>
            </w:tabs>
            <w:rPr>
              <w:rFonts w:eastAsiaTheme="minorEastAsia" w:cstheme="minorBidi"/>
              <w:b w:val="0"/>
              <w:caps w:val="0"/>
              <w:noProof/>
              <w:color w:val="000000" w:themeColor="text1"/>
              <w:sz w:val="24"/>
              <w:szCs w:val="24"/>
              <w:lang w:eastAsia="en-US"/>
            </w:rPr>
          </w:pPr>
          <w:r w:rsidRPr="000603E4">
            <w:rPr>
              <w:noProof/>
              <w:color w:val="000000" w:themeColor="text1"/>
            </w:rPr>
            <w:t>3.0 Architectural design</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_Toc129607347 \h </w:instrText>
          </w:r>
          <w:r w:rsidRPr="000603E4">
            <w:rPr>
              <w:noProof/>
              <w:color w:val="000000" w:themeColor="text1"/>
            </w:rPr>
          </w:r>
          <w:r w:rsidRPr="000603E4">
            <w:rPr>
              <w:noProof/>
              <w:color w:val="000000" w:themeColor="text1"/>
            </w:rPr>
            <w:fldChar w:fldCharType="separate"/>
          </w:r>
          <w:r w:rsidRPr="000603E4">
            <w:rPr>
              <w:noProof/>
              <w:color w:val="000000" w:themeColor="text1"/>
            </w:rPr>
            <w:t>5</w:t>
          </w:r>
          <w:r w:rsidRPr="000603E4">
            <w:rPr>
              <w:noProof/>
              <w:color w:val="000000" w:themeColor="text1"/>
            </w:rPr>
            <w:fldChar w:fldCharType="end"/>
          </w:r>
        </w:p>
        <w:p w:rsidR="000715F8" w:rsidRPr="000603E4" w:rsidRDefault="000715F8">
          <w:pPr>
            <w:pStyle w:val="TOC2"/>
            <w:tabs>
              <w:tab w:val="right" w:leader="dot" w:pos="8630"/>
            </w:tabs>
            <w:rPr>
              <w:rFonts w:eastAsiaTheme="minorEastAsia" w:cstheme="minorBidi"/>
              <w:smallCaps w:val="0"/>
              <w:noProof/>
              <w:color w:val="000000" w:themeColor="text1"/>
              <w:sz w:val="24"/>
              <w:szCs w:val="24"/>
              <w:lang w:eastAsia="en-US"/>
            </w:rPr>
          </w:pPr>
          <w:r w:rsidRPr="000603E4">
            <w:rPr>
              <w:noProof/>
              <w:color w:val="000000" w:themeColor="text1"/>
            </w:rPr>
            <w:t>3.1 Program Structure</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_Toc129607348 \h </w:instrText>
          </w:r>
          <w:r w:rsidRPr="000603E4">
            <w:rPr>
              <w:noProof/>
              <w:color w:val="000000" w:themeColor="text1"/>
            </w:rPr>
          </w:r>
          <w:r w:rsidRPr="000603E4">
            <w:rPr>
              <w:noProof/>
              <w:color w:val="000000" w:themeColor="text1"/>
            </w:rPr>
            <w:fldChar w:fldCharType="separate"/>
          </w:r>
          <w:r w:rsidRPr="000603E4">
            <w:rPr>
              <w:noProof/>
              <w:color w:val="000000" w:themeColor="text1"/>
            </w:rPr>
            <w:t>5</w:t>
          </w:r>
          <w:r w:rsidRPr="000603E4">
            <w:rPr>
              <w:noProof/>
              <w:color w:val="000000" w:themeColor="text1"/>
            </w:rPr>
            <w:fldChar w:fldCharType="end"/>
          </w:r>
        </w:p>
        <w:p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3.1.1 Architecture diagram</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_Toc129607349 \h </w:instrText>
          </w:r>
          <w:r w:rsidRPr="000603E4">
            <w:rPr>
              <w:noProof/>
              <w:color w:val="000000" w:themeColor="text1"/>
            </w:rPr>
          </w:r>
          <w:r w:rsidRPr="000603E4">
            <w:rPr>
              <w:noProof/>
              <w:color w:val="000000" w:themeColor="text1"/>
            </w:rPr>
            <w:fldChar w:fldCharType="separate"/>
          </w:r>
          <w:r w:rsidRPr="000603E4">
            <w:rPr>
              <w:noProof/>
              <w:color w:val="000000" w:themeColor="text1"/>
            </w:rPr>
            <w:t>5</w:t>
          </w:r>
          <w:r w:rsidRPr="000603E4">
            <w:rPr>
              <w:noProof/>
              <w:color w:val="000000" w:themeColor="text1"/>
            </w:rPr>
            <w:fldChar w:fldCharType="end"/>
          </w:r>
        </w:p>
        <w:p w:rsidR="000715F8" w:rsidRPr="000603E4" w:rsidRDefault="000715F8">
          <w:pPr>
            <w:pStyle w:val="TOC1"/>
            <w:tabs>
              <w:tab w:val="right" w:leader="dot" w:pos="8630"/>
            </w:tabs>
            <w:rPr>
              <w:rFonts w:eastAsiaTheme="minorEastAsia" w:cstheme="minorBidi"/>
              <w:b w:val="0"/>
              <w:caps w:val="0"/>
              <w:noProof/>
              <w:color w:val="000000" w:themeColor="text1"/>
              <w:sz w:val="24"/>
              <w:szCs w:val="24"/>
              <w:lang w:eastAsia="en-US"/>
            </w:rPr>
          </w:pPr>
          <w:r w:rsidRPr="000603E4">
            <w:rPr>
              <w:noProof/>
              <w:color w:val="000000" w:themeColor="text1"/>
            </w:rPr>
            <w:t>4.0 Schedule</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_Toc129607350 \h </w:instrText>
          </w:r>
          <w:r w:rsidRPr="000603E4">
            <w:rPr>
              <w:noProof/>
              <w:color w:val="000000" w:themeColor="text1"/>
            </w:rPr>
          </w:r>
          <w:r w:rsidRPr="000603E4">
            <w:rPr>
              <w:noProof/>
              <w:color w:val="000000" w:themeColor="text1"/>
            </w:rPr>
            <w:fldChar w:fldCharType="separate"/>
          </w:r>
          <w:r w:rsidRPr="000603E4">
            <w:rPr>
              <w:noProof/>
              <w:color w:val="000000" w:themeColor="text1"/>
            </w:rPr>
            <w:t>6</w:t>
          </w:r>
          <w:r w:rsidRPr="000603E4">
            <w:rPr>
              <w:noProof/>
              <w:color w:val="000000" w:themeColor="text1"/>
            </w:rPr>
            <w:fldChar w:fldCharType="end"/>
          </w:r>
        </w:p>
        <w:p w:rsidR="000715F8" w:rsidRPr="000603E4" w:rsidRDefault="000715F8">
          <w:pPr>
            <w:pStyle w:val="TOC2"/>
            <w:tabs>
              <w:tab w:val="right" w:leader="dot" w:pos="8630"/>
            </w:tabs>
            <w:rPr>
              <w:rFonts w:eastAsiaTheme="minorEastAsia" w:cstheme="minorBidi"/>
              <w:smallCaps w:val="0"/>
              <w:noProof/>
              <w:color w:val="000000" w:themeColor="text1"/>
              <w:sz w:val="24"/>
              <w:szCs w:val="24"/>
              <w:lang w:eastAsia="en-US"/>
            </w:rPr>
          </w:pPr>
          <w:r w:rsidRPr="000603E4">
            <w:rPr>
              <w:noProof/>
              <w:color w:val="000000" w:themeColor="text1"/>
            </w:rPr>
            <w:t>4.1 Scheduling diagram</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_Toc129607351 \h </w:instrText>
          </w:r>
          <w:r w:rsidRPr="000603E4">
            <w:rPr>
              <w:noProof/>
              <w:color w:val="000000" w:themeColor="text1"/>
            </w:rPr>
          </w:r>
          <w:r w:rsidRPr="000603E4">
            <w:rPr>
              <w:noProof/>
              <w:color w:val="000000" w:themeColor="text1"/>
            </w:rPr>
            <w:fldChar w:fldCharType="separate"/>
          </w:r>
          <w:r w:rsidRPr="000603E4">
            <w:rPr>
              <w:noProof/>
              <w:color w:val="000000" w:themeColor="text1"/>
            </w:rPr>
            <w:t>6</w:t>
          </w:r>
          <w:r w:rsidRPr="000603E4">
            <w:rPr>
              <w:noProof/>
              <w:color w:val="000000" w:themeColor="text1"/>
            </w:rPr>
            <w:fldChar w:fldCharType="end"/>
          </w:r>
        </w:p>
        <w:p w:rsidR="000715F8" w:rsidRPr="000603E4" w:rsidRDefault="000715F8">
          <w:pPr>
            <w:pStyle w:val="TOC2"/>
            <w:tabs>
              <w:tab w:val="right" w:leader="dot" w:pos="8630"/>
            </w:tabs>
            <w:rPr>
              <w:rFonts w:eastAsiaTheme="minorEastAsia" w:cstheme="minorBidi"/>
              <w:smallCaps w:val="0"/>
              <w:noProof/>
              <w:color w:val="000000" w:themeColor="text1"/>
              <w:sz w:val="24"/>
              <w:szCs w:val="24"/>
              <w:lang w:eastAsia="en-US"/>
            </w:rPr>
          </w:pPr>
          <w:r w:rsidRPr="000603E4">
            <w:rPr>
              <w:noProof/>
              <w:color w:val="000000" w:themeColor="text1"/>
            </w:rPr>
            <w:t>4.2 Definition of milestones</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_Toc129607352 \h </w:instrText>
          </w:r>
          <w:r w:rsidRPr="000603E4">
            <w:rPr>
              <w:noProof/>
              <w:color w:val="000000" w:themeColor="text1"/>
            </w:rPr>
          </w:r>
          <w:r w:rsidRPr="000603E4">
            <w:rPr>
              <w:noProof/>
              <w:color w:val="000000" w:themeColor="text1"/>
            </w:rPr>
            <w:fldChar w:fldCharType="separate"/>
          </w:r>
          <w:r w:rsidRPr="000603E4">
            <w:rPr>
              <w:noProof/>
              <w:color w:val="000000" w:themeColor="text1"/>
            </w:rPr>
            <w:t>6</w:t>
          </w:r>
          <w:r w:rsidRPr="000603E4">
            <w:rPr>
              <w:noProof/>
              <w:color w:val="000000" w:themeColor="text1"/>
            </w:rPr>
            <w:fldChar w:fldCharType="end"/>
          </w:r>
        </w:p>
        <w:p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4.2.1 Concept/Doc Complete 3/5/2010</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_Toc129607353 \h </w:instrText>
          </w:r>
          <w:r w:rsidRPr="000603E4">
            <w:rPr>
              <w:noProof/>
              <w:color w:val="000000" w:themeColor="text1"/>
            </w:rPr>
          </w:r>
          <w:r w:rsidRPr="000603E4">
            <w:rPr>
              <w:noProof/>
              <w:color w:val="000000" w:themeColor="text1"/>
            </w:rPr>
            <w:fldChar w:fldCharType="separate"/>
          </w:r>
          <w:r w:rsidRPr="000603E4">
            <w:rPr>
              <w:noProof/>
              <w:color w:val="000000" w:themeColor="text1"/>
            </w:rPr>
            <w:t>6</w:t>
          </w:r>
          <w:r w:rsidRPr="000603E4">
            <w:rPr>
              <w:noProof/>
              <w:color w:val="000000" w:themeColor="text1"/>
            </w:rPr>
            <w:fldChar w:fldCharType="end"/>
          </w:r>
        </w:p>
        <w:p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4.2.2 Module Code Complete 4/8/2010</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_Toc129607354 \h </w:instrText>
          </w:r>
          <w:r w:rsidRPr="000603E4">
            <w:rPr>
              <w:noProof/>
              <w:color w:val="000000" w:themeColor="text1"/>
            </w:rPr>
          </w:r>
          <w:r w:rsidRPr="000603E4">
            <w:rPr>
              <w:noProof/>
              <w:color w:val="000000" w:themeColor="text1"/>
            </w:rPr>
            <w:fldChar w:fldCharType="separate"/>
          </w:r>
          <w:r w:rsidRPr="000603E4">
            <w:rPr>
              <w:noProof/>
              <w:color w:val="000000" w:themeColor="text1"/>
            </w:rPr>
            <w:t>7</w:t>
          </w:r>
          <w:r w:rsidRPr="000603E4">
            <w:rPr>
              <w:noProof/>
              <w:color w:val="000000" w:themeColor="text1"/>
            </w:rPr>
            <w:fldChar w:fldCharType="end"/>
          </w:r>
        </w:p>
        <w:p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4.2.3 Testing Complete 4/19/2010</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_Toc129607355 \h </w:instrText>
          </w:r>
          <w:r w:rsidRPr="000603E4">
            <w:rPr>
              <w:noProof/>
              <w:color w:val="000000" w:themeColor="text1"/>
            </w:rPr>
          </w:r>
          <w:r w:rsidRPr="000603E4">
            <w:rPr>
              <w:noProof/>
              <w:color w:val="000000" w:themeColor="text1"/>
            </w:rPr>
            <w:fldChar w:fldCharType="separate"/>
          </w:r>
          <w:r w:rsidRPr="000603E4">
            <w:rPr>
              <w:noProof/>
              <w:color w:val="000000" w:themeColor="text1"/>
            </w:rPr>
            <w:t>7</w:t>
          </w:r>
          <w:r w:rsidRPr="000603E4">
            <w:rPr>
              <w:noProof/>
              <w:color w:val="000000" w:themeColor="text1"/>
            </w:rPr>
            <w:fldChar w:fldCharType="end"/>
          </w:r>
        </w:p>
        <w:p w:rsidR="000715F8" w:rsidRPr="000603E4" w:rsidRDefault="000715F8">
          <w:pPr>
            <w:pStyle w:val="TOC1"/>
            <w:tabs>
              <w:tab w:val="right" w:leader="dot" w:pos="8630"/>
            </w:tabs>
            <w:rPr>
              <w:rFonts w:eastAsiaTheme="minorEastAsia" w:cstheme="minorBidi"/>
              <w:b w:val="0"/>
              <w:caps w:val="0"/>
              <w:noProof/>
              <w:color w:val="000000" w:themeColor="text1"/>
              <w:sz w:val="24"/>
              <w:szCs w:val="24"/>
              <w:lang w:eastAsia="en-US"/>
            </w:rPr>
          </w:pPr>
          <w:r w:rsidRPr="000603E4">
            <w:rPr>
              <w:noProof/>
              <w:color w:val="000000" w:themeColor="text1"/>
            </w:rPr>
            <w:t>5.0 Component-level design</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_Toc129607356 \h </w:instrText>
          </w:r>
          <w:r w:rsidRPr="000603E4">
            <w:rPr>
              <w:noProof/>
              <w:color w:val="000000" w:themeColor="text1"/>
            </w:rPr>
          </w:r>
          <w:r w:rsidRPr="000603E4">
            <w:rPr>
              <w:noProof/>
              <w:color w:val="000000" w:themeColor="text1"/>
            </w:rPr>
            <w:fldChar w:fldCharType="separate"/>
          </w:r>
          <w:r w:rsidRPr="000603E4">
            <w:rPr>
              <w:noProof/>
              <w:color w:val="000000" w:themeColor="text1"/>
            </w:rPr>
            <w:t>7</w:t>
          </w:r>
          <w:r w:rsidRPr="000603E4">
            <w:rPr>
              <w:noProof/>
              <w:color w:val="000000" w:themeColor="text1"/>
            </w:rPr>
            <w:fldChar w:fldCharType="end"/>
          </w:r>
        </w:p>
        <w:p w:rsidR="000715F8" w:rsidRPr="000603E4" w:rsidRDefault="000715F8">
          <w:pPr>
            <w:pStyle w:val="TOC2"/>
            <w:tabs>
              <w:tab w:val="right" w:leader="dot" w:pos="8630"/>
            </w:tabs>
            <w:rPr>
              <w:rFonts w:eastAsiaTheme="minorEastAsia" w:cstheme="minorBidi"/>
              <w:smallCaps w:val="0"/>
              <w:noProof/>
              <w:color w:val="000000" w:themeColor="text1"/>
              <w:sz w:val="24"/>
              <w:szCs w:val="24"/>
              <w:lang w:eastAsia="en-US"/>
            </w:rPr>
          </w:pPr>
          <w:r w:rsidRPr="000603E4">
            <w:rPr>
              <w:noProof/>
              <w:color w:val="000000" w:themeColor="text1"/>
            </w:rPr>
            <w:t>5.1 Description for Main Menu</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_Toc129607357 \h </w:instrText>
          </w:r>
          <w:r w:rsidRPr="000603E4">
            <w:rPr>
              <w:noProof/>
              <w:color w:val="000000" w:themeColor="text1"/>
            </w:rPr>
          </w:r>
          <w:r w:rsidRPr="000603E4">
            <w:rPr>
              <w:noProof/>
              <w:color w:val="000000" w:themeColor="text1"/>
            </w:rPr>
            <w:fldChar w:fldCharType="separate"/>
          </w:r>
          <w:r w:rsidRPr="000603E4">
            <w:rPr>
              <w:noProof/>
              <w:color w:val="000000" w:themeColor="text1"/>
            </w:rPr>
            <w:t>7</w:t>
          </w:r>
          <w:r w:rsidRPr="000603E4">
            <w:rPr>
              <w:noProof/>
              <w:color w:val="000000" w:themeColor="text1"/>
            </w:rPr>
            <w:fldChar w:fldCharType="end"/>
          </w:r>
        </w:p>
        <w:p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5.1.1 Processing narrative for Main Menu</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_Toc129607358 \h </w:instrText>
          </w:r>
          <w:r w:rsidRPr="000603E4">
            <w:rPr>
              <w:noProof/>
              <w:color w:val="000000" w:themeColor="text1"/>
            </w:rPr>
          </w:r>
          <w:r w:rsidRPr="000603E4">
            <w:rPr>
              <w:noProof/>
              <w:color w:val="000000" w:themeColor="text1"/>
            </w:rPr>
            <w:fldChar w:fldCharType="separate"/>
          </w:r>
          <w:r w:rsidRPr="000603E4">
            <w:rPr>
              <w:noProof/>
              <w:color w:val="000000" w:themeColor="text1"/>
            </w:rPr>
            <w:t>7</w:t>
          </w:r>
          <w:r w:rsidRPr="000603E4">
            <w:rPr>
              <w:noProof/>
              <w:color w:val="000000" w:themeColor="text1"/>
            </w:rPr>
            <w:fldChar w:fldCharType="end"/>
          </w:r>
        </w:p>
        <w:p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5.1.2 Main Menu interface description</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_Toc129607359 \h </w:instrText>
          </w:r>
          <w:r w:rsidRPr="000603E4">
            <w:rPr>
              <w:noProof/>
              <w:color w:val="000000" w:themeColor="text1"/>
            </w:rPr>
          </w:r>
          <w:r w:rsidRPr="000603E4">
            <w:rPr>
              <w:noProof/>
              <w:color w:val="000000" w:themeColor="text1"/>
            </w:rPr>
            <w:fldChar w:fldCharType="separate"/>
          </w:r>
          <w:r w:rsidRPr="000603E4">
            <w:rPr>
              <w:noProof/>
              <w:color w:val="000000" w:themeColor="text1"/>
            </w:rPr>
            <w:t>7</w:t>
          </w:r>
          <w:r w:rsidRPr="000603E4">
            <w:rPr>
              <w:noProof/>
              <w:color w:val="000000" w:themeColor="text1"/>
            </w:rPr>
            <w:fldChar w:fldCharType="end"/>
          </w:r>
        </w:p>
        <w:p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5.1.3 Main Menu processing detail</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_Toc129607360 \h </w:instrText>
          </w:r>
          <w:r w:rsidRPr="000603E4">
            <w:rPr>
              <w:noProof/>
              <w:color w:val="000000" w:themeColor="text1"/>
            </w:rPr>
          </w:r>
          <w:r w:rsidRPr="000603E4">
            <w:rPr>
              <w:noProof/>
              <w:color w:val="000000" w:themeColor="text1"/>
            </w:rPr>
            <w:fldChar w:fldCharType="separate"/>
          </w:r>
          <w:r w:rsidRPr="000603E4">
            <w:rPr>
              <w:noProof/>
              <w:color w:val="000000" w:themeColor="text1"/>
            </w:rPr>
            <w:t>7</w:t>
          </w:r>
          <w:r w:rsidRPr="000603E4">
            <w:rPr>
              <w:noProof/>
              <w:color w:val="000000" w:themeColor="text1"/>
            </w:rPr>
            <w:fldChar w:fldCharType="end"/>
          </w:r>
        </w:p>
        <w:p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5.1.3.1 Performance issues</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_Toc129607361 \h </w:instrText>
          </w:r>
          <w:r w:rsidRPr="000603E4">
            <w:rPr>
              <w:noProof/>
              <w:color w:val="000000" w:themeColor="text1"/>
            </w:rPr>
          </w:r>
          <w:r w:rsidRPr="000603E4">
            <w:rPr>
              <w:noProof/>
              <w:color w:val="000000" w:themeColor="text1"/>
            </w:rPr>
            <w:fldChar w:fldCharType="separate"/>
          </w:r>
          <w:r w:rsidRPr="000603E4">
            <w:rPr>
              <w:noProof/>
              <w:color w:val="000000" w:themeColor="text1"/>
            </w:rPr>
            <w:t>7</w:t>
          </w:r>
          <w:r w:rsidRPr="000603E4">
            <w:rPr>
              <w:noProof/>
              <w:color w:val="000000" w:themeColor="text1"/>
            </w:rPr>
            <w:fldChar w:fldCharType="end"/>
          </w:r>
        </w:p>
        <w:p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3.2.3.2 Design constraints</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_Toc129607362 \h </w:instrText>
          </w:r>
          <w:r w:rsidRPr="000603E4">
            <w:rPr>
              <w:noProof/>
              <w:color w:val="000000" w:themeColor="text1"/>
            </w:rPr>
          </w:r>
          <w:r w:rsidRPr="000603E4">
            <w:rPr>
              <w:noProof/>
              <w:color w:val="000000" w:themeColor="text1"/>
            </w:rPr>
            <w:fldChar w:fldCharType="separate"/>
          </w:r>
          <w:r w:rsidRPr="000603E4">
            <w:rPr>
              <w:noProof/>
              <w:color w:val="000000" w:themeColor="text1"/>
            </w:rPr>
            <w:t>8</w:t>
          </w:r>
          <w:r w:rsidRPr="000603E4">
            <w:rPr>
              <w:noProof/>
              <w:color w:val="000000" w:themeColor="text1"/>
            </w:rPr>
            <w:fldChar w:fldCharType="end"/>
          </w:r>
        </w:p>
        <w:p w:rsidR="000715F8" w:rsidRPr="000603E4" w:rsidRDefault="000715F8">
          <w:pPr>
            <w:pStyle w:val="TOC2"/>
            <w:tabs>
              <w:tab w:val="right" w:leader="dot" w:pos="8630"/>
            </w:tabs>
            <w:rPr>
              <w:rFonts w:eastAsiaTheme="minorEastAsia" w:cstheme="minorBidi"/>
              <w:smallCaps w:val="0"/>
              <w:noProof/>
              <w:color w:val="000000" w:themeColor="text1"/>
              <w:sz w:val="24"/>
              <w:szCs w:val="24"/>
              <w:lang w:eastAsia="en-US"/>
            </w:rPr>
          </w:pPr>
          <w:r w:rsidRPr="000603E4">
            <w:rPr>
              <w:noProof/>
              <w:color w:val="000000" w:themeColor="text1"/>
            </w:rPr>
            <w:t>5.2 Description for Individual Games</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_Toc129607363 \h </w:instrText>
          </w:r>
          <w:r w:rsidRPr="000603E4">
            <w:rPr>
              <w:noProof/>
              <w:color w:val="000000" w:themeColor="text1"/>
            </w:rPr>
          </w:r>
          <w:r w:rsidRPr="000603E4">
            <w:rPr>
              <w:noProof/>
              <w:color w:val="000000" w:themeColor="text1"/>
            </w:rPr>
            <w:fldChar w:fldCharType="separate"/>
          </w:r>
          <w:r w:rsidRPr="000603E4">
            <w:rPr>
              <w:noProof/>
              <w:color w:val="000000" w:themeColor="text1"/>
            </w:rPr>
            <w:t>8</w:t>
          </w:r>
          <w:r w:rsidRPr="000603E4">
            <w:rPr>
              <w:noProof/>
              <w:color w:val="000000" w:themeColor="text1"/>
            </w:rPr>
            <w:fldChar w:fldCharType="end"/>
          </w:r>
        </w:p>
        <w:p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5.2.1 Processing narrative for Individual Games</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_Toc129607364 \h </w:instrText>
          </w:r>
          <w:r w:rsidRPr="000603E4">
            <w:rPr>
              <w:noProof/>
              <w:color w:val="000000" w:themeColor="text1"/>
            </w:rPr>
          </w:r>
          <w:r w:rsidRPr="000603E4">
            <w:rPr>
              <w:noProof/>
              <w:color w:val="000000" w:themeColor="text1"/>
            </w:rPr>
            <w:fldChar w:fldCharType="separate"/>
          </w:r>
          <w:r w:rsidRPr="000603E4">
            <w:rPr>
              <w:noProof/>
              <w:color w:val="000000" w:themeColor="text1"/>
            </w:rPr>
            <w:t>8</w:t>
          </w:r>
          <w:r w:rsidRPr="000603E4">
            <w:rPr>
              <w:noProof/>
              <w:color w:val="000000" w:themeColor="text1"/>
            </w:rPr>
            <w:fldChar w:fldCharType="end"/>
          </w:r>
        </w:p>
        <w:p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5.2.2 Individual Game interface description.</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_Toc129607365 \h </w:instrText>
          </w:r>
          <w:r w:rsidRPr="000603E4">
            <w:rPr>
              <w:noProof/>
              <w:color w:val="000000" w:themeColor="text1"/>
            </w:rPr>
          </w:r>
          <w:r w:rsidRPr="000603E4">
            <w:rPr>
              <w:noProof/>
              <w:color w:val="000000" w:themeColor="text1"/>
            </w:rPr>
            <w:fldChar w:fldCharType="separate"/>
          </w:r>
          <w:r w:rsidRPr="000603E4">
            <w:rPr>
              <w:noProof/>
              <w:color w:val="000000" w:themeColor="text1"/>
            </w:rPr>
            <w:t>8</w:t>
          </w:r>
          <w:r w:rsidRPr="000603E4">
            <w:rPr>
              <w:noProof/>
              <w:color w:val="000000" w:themeColor="text1"/>
            </w:rPr>
            <w:fldChar w:fldCharType="end"/>
          </w:r>
        </w:p>
        <w:p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5.2.3 Individual Game processing detail</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_Toc129607366 \h </w:instrText>
          </w:r>
          <w:r w:rsidRPr="000603E4">
            <w:rPr>
              <w:noProof/>
              <w:color w:val="000000" w:themeColor="text1"/>
            </w:rPr>
          </w:r>
          <w:r w:rsidRPr="000603E4">
            <w:rPr>
              <w:noProof/>
              <w:color w:val="000000" w:themeColor="text1"/>
            </w:rPr>
            <w:fldChar w:fldCharType="separate"/>
          </w:r>
          <w:r w:rsidRPr="000603E4">
            <w:rPr>
              <w:noProof/>
              <w:color w:val="000000" w:themeColor="text1"/>
            </w:rPr>
            <w:t>8</w:t>
          </w:r>
          <w:r w:rsidRPr="000603E4">
            <w:rPr>
              <w:noProof/>
              <w:color w:val="000000" w:themeColor="text1"/>
            </w:rPr>
            <w:fldChar w:fldCharType="end"/>
          </w:r>
        </w:p>
        <w:p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5.2.3.1 Performance issues</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_Toc129607367 \h </w:instrText>
          </w:r>
          <w:r w:rsidRPr="000603E4">
            <w:rPr>
              <w:noProof/>
              <w:color w:val="000000" w:themeColor="text1"/>
            </w:rPr>
          </w:r>
          <w:r w:rsidRPr="000603E4">
            <w:rPr>
              <w:noProof/>
              <w:color w:val="000000" w:themeColor="text1"/>
            </w:rPr>
            <w:fldChar w:fldCharType="separate"/>
          </w:r>
          <w:r w:rsidRPr="000603E4">
            <w:rPr>
              <w:noProof/>
              <w:color w:val="000000" w:themeColor="text1"/>
            </w:rPr>
            <w:t>8</w:t>
          </w:r>
          <w:r w:rsidRPr="000603E4">
            <w:rPr>
              <w:noProof/>
              <w:color w:val="000000" w:themeColor="text1"/>
            </w:rPr>
            <w:fldChar w:fldCharType="end"/>
          </w:r>
        </w:p>
        <w:p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5.2.3.2 Design constraints</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_Toc129607368 \h </w:instrText>
          </w:r>
          <w:r w:rsidRPr="000603E4">
            <w:rPr>
              <w:noProof/>
              <w:color w:val="000000" w:themeColor="text1"/>
            </w:rPr>
          </w:r>
          <w:r w:rsidRPr="000603E4">
            <w:rPr>
              <w:noProof/>
              <w:color w:val="000000" w:themeColor="text1"/>
            </w:rPr>
            <w:fldChar w:fldCharType="separate"/>
          </w:r>
          <w:r w:rsidRPr="000603E4">
            <w:rPr>
              <w:noProof/>
              <w:color w:val="000000" w:themeColor="text1"/>
            </w:rPr>
            <w:t>8</w:t>
          </w:r>
          <w:r w:rsidRPr="000603E4">
            <w:rPr>
              <w:noProof/>
              <w:color w:val="000000" w:themeColor="text1"/>
            </w:rPr>
            <w:fldChar w:fldCharType="end"/>
          </w:r>
        </w:p>
        <w:p w:rsidR="000715F8" w:rsidRPr="000603E4" w:rsidRDefault="000715F8">
          <w:pPr>
            <w:pStyle w:val="TOC1"/>
            <w:tabs>
              <w:tab w:val="right" w:leader="dot" w:pos="8630"/>
            </w:tabs>
            <w:rPr>
              <w:rFonts w:eastAsiaTheme="minorEastAsia" w:cstheme="minorBidi"/>
              <w:b w:val="0"/>
              <w:caps w:val="0"/>
              <w:noProof/>
              <w:color w:val="000000" w:themeColor="text1"/>
              <w:sz w:val="24"/>
              <w:szCs w:val="24"/>
              <w:lang w:eastAsia="en-US"/>
            </w:rPr>
          </w:pPr>
          <w:r w:rsidRPr="000603E4">
            <w:rPr>
              <w:noProof/>
              <w:color w:val="000000" w:themeColor="text1"/>
            </w:rPr>
            <w:t>6.0 User interface design</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_Toc129607369 \h </w:instrText>
          </w:r>
          <w:r w:rsidRPr="000603E4">
            <w:rPr>
              <w:noProof/>
              <w:color w:val="000000" w:themeColor="text1"/>
            </w:rPr>
          </w:r>
          <w:r w:rsidRPr="000603E4">
            <w:rPr>
              <w:noProof/>
              <w:color w:val="000000" w:themeColor="text1"/>
            </w:rPr>
            <w:fldChar w:fldCharType="separate"/>
          </w:r>
          <w:r w:rsidRPr="000603E4">
            <w:rPr>
              <w:noProof/>
              <w:color w:val="000000" w:themeColor="text1"/>
            </w:rPr>
            <w:t>8</w:t>
          </w:r>
          <w:r w:rsidRPr="000603E4">
            <w:rPr>
              <w:noProof/>
              <w:color w:val="000000" w:themeColor="text1"/>
            </w:rPr>
            <w:fldChar w:fldCharType="end"/>
          </w:r>
        </w:p>
        <w:p w:rsidR="000715F8" w:rsidRPr="000603E4" w:rsidRDefault="000715F8">
          <w:pPr>
            <w:pStyle w:val="TOC2"/>
            <w:tabs>
              <w:tab w:val="right" w:leader="dot" w:pos="8630"/>
            </w:tabs>
            <w:rPr>
              <w:rFonts w:eastAsiaTheme="minorEastAsia" w:cstheme="minorBidi"/>
              <w:smallCaps w:val="0"/>
              <w:noProof/>
              <w:color w:val="000000" w:themeColor="text1"/>
              <w:sz w:val="24"/>
              <w:szCs w:val="24"/>
              <w:lang w:eastAsia="en-US"/>
            </w:rPr>
          </w:pPr>
          <w:r w:rsidRPr="000603E4">
            <w:rPr>
              <w:noProof/>
              <w:color w:val="000000" w:themeColor="text1"/>
            </w:rPr>
            <w:t>6.1 Description of the user interface</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_Toc129607370 \h </w:instrText>
          </w:r>
          <w:r w:rsidRPr="000603E4">
            <w:rPr>
              <w:noProof/>
              <w:color w:val="000000" w:themeColor="text1"/>
            </w:rPr>
          </w:r>
          <w:r w:rsidRPr="000603E4">
            <w:rPr>
              <w:noProof/>
              <w:color w:val="000000" w:themeColor="text1"/>
            </w:rPr>
            <w:fldChar w:fldCharType="separate"/>
          </w:r>
          <w:r w:rsidRPr="000603E4">
            <w:rPr>
              <w:noProof/>
              <w:color w:val="000000" w:themeColor="text1"/>
            </w:rPr>
            <w:t>9</w:t>
          </w:r>
          <w:r w:rsidRPr="000603E4">
            <w:rPr>
              <w:noProof/>
              <w:color w:val="000000" w:themeColor="text1"/>
            </w:rPr>
            <w:fldChar w:fldCharType="end"/>
          </w:r>
        </w:p>
        <w:p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6.1.1 Home Screen</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_Toc129607371 \h </w:instrText>
          </w:r>
          <w:r w:rsidRPr="000603E4">
            <w:rPr>
              <w:noProof/>
              <w:color w:val="000000" w:themeColor="text1"/>
            </w:rPr>
          </w:r>
          <w:r w:rsidRPr="000603E4">
            <w:rPr>
              <w:noProof/>
              <w:color w:val="000000" w:themeColor="text1"/>
            </w:rPr>
            <w:fldChar w:fldCharType="separate"/>
          </w:r>
          <w:r w:rsidRPr="000603E4">
            <w:rPr>
              <w:noProof/>
              <w:color w:val="000000" w:themeColor="text1"/>
            </w:rPr>
            <w:t>9</w:t>
          </w:r>
          <w:r w:rsidRPr="000603E4">
            <w:rPr>
              <w:noProof/>
              <w:color w:val="000000" w:themeColor="text1"/>
            </w:rPr>
            <w:fldChar w:fldCharType="end"/>
          </w:r>
        </w:p>
        <w:p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6.1.1.1 Screen Shot for Home Screen</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_Toc129607372 \h </w:instrText>
          </w:r>
          <w:r w:rsidRPr="000603E4">
            <w:rPr>
              <w:noProof/>
              <w:color w:val="000000" w:themeColor="text1"/>
            </w:rPr>
          </w:r>
          <w:r w:rsidRPr="000603E4">
            <w:rPr>
              <w:noProof/>
              <w:color w:val="000000" w:themeColor="text1"/>
            </w:rPr>
            <w:fldChar w:fldCharType="separate"/>
          </w:r>
          <w:r w:rsidRPr="000603E4">
            <w:rPr>
              <w:noProof/>
              <w:color w:val="000000" w:themeColor="text1"/>
            </w:rPr>
            <w:t>9</w:t>
          </w:r>
          <w:r w:rsidRPr="000603E4">
            <w:rPr>
              <w:noProof/>
              <w:color w:val="000000" w:themeColor="text1"/>
            </w:rPr>
            <w:fldChar w:fldCharType="end"/>
          </w:r>
        </w:p>
        <w:p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6.1.1.2 Objects and actions for Home Screen</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_Toc129607373 \h </w:instrText>
          </w:r>
          <w:r w:rsidRPr="000603E4">
            <w:rPr>
              <w:noProof/>
              <w:color w:val="000000" w:themeColor="text1"/>
            </w:rPr>
          </w:r>
          <w:r w:rsidRPr="000603E4">
            <w:rPr>
              <w:noProof/>
              <w:color w:val="000000" w:themeColor="text1"/>
            </w:rPr>
            <w:fldChar w:fldCharType="separate"/>
          </w:r>
          <w:r w:rsidRPr="000603E4">
            <w:rPr>
              <w:noProof/>
              <w:color w:val="000000" w:themeColor="text1"/>
            </w:rPr>
            <w:t>10</w:t>
          </w:r>
          <w:r w:rsidRPr="000603E4">
            <w:rPr>
              <w:noProof/>
              <w:color w:val="000000" w:themeColor="text1"/>
            </w:rPr>
            <w:fldChar w:fldCharType="end"/>
          </w:r>
        </w:p>
        <w:p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6.1.2 Word Search Main Screen</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_Toc129607374 \h </w:instrText>
          </w:r>
          <w:r w:rsidRPr="000603E4">
            <w:rPr>
              <w:noProof/>
              <w:color w:val="000000" w:themeColor="text1"/>
            </w:rPr>
          </w:r>
          <w:r w:rsidRPr="000603E4">
            <w:rPr>
              <w:noProof/>
              <w:color w:val="000000" w:themeColor="text1"/>
            </w:rPr>
            <w:fldChar w:fldCharType="separate"/>
          </w:r>
          <w:r w:rsidRPr="000603E4">
            <w:rPr>
              <w:noProof/>
              <w:color w:val="000000" w:themeColor="text1"/>
            </w:rPr>
            <w:t>10</w:t>
          </w:r>
          <w:r w:rsidRPr="000603E4">
            <w:rPr>
              <w:noProof/>
              <w:color w:val="000000" w:themeColor="text1"/>
            </w:rPr>
            <w:fldChar w:fldCharType="end"/>
          </w:r>
        </w:p>
        <w:p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6.1.2.1 Screen Shot for Word Search Main Screen</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_Toc129607375 \h </w:instrText>
          </w:r>
          <w:r w:rsidRPr="000603E4">
            <w:rPr>
              <w:noProof/>
              <w:color w:val="000000" w:themeColor="text1"/>
            </w:rPr>
          </w:r>
          <w:r w:rsidRPr="000603E4">
            <w:rPr>
              <w:noProof/>
              <w:color w:val="000000" w:themeColor="text1"/>
            </w:rPr>
            <w:fldChar w:fldCharType="separate"/>
          </w:r>
          <w:r w:rsidRPr="000603E4">
            <w:rPr>
              <w:noProof/>
              <w:color w:val="000000" w:themeColor="text1"/>
            </w:rPr>
            <w:t>10</w:t>
          </w:r>
          <w:r w:rsidRPr="000603E4">
            <w:rPr>
              <w:noProof/>
              <w:color w:val="000000" w:themeColor="text1"/>
            </w:rPr>
            <w:fldChar w:fldCharType="end"/>
          </w:r>
        </w:p>
        <w:p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6.1.2.2 Objects and actions for Word Search Main Screen</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_Toc129607376 \h </w:instrText>
          </w:r>
          <w:r w:rsidRPr="000603E4">
            <w:rPr>
              <w:noProof/>
              <w:color w:val="000000" w:themeColor="text1"/>
            </w:rPr>
          </w:r>
          <w:r w:rsidRPr="000603E4">
            <w:rPr>
              <w:noProof/>
              <w:color w:val="000000" w:themeColor="text1"/>
            </w:rPr>
            <w:fldChar w:fldCharType="separate"/>
          </w:r>
          <w:r w:rsidRPr="000603E4">
            <w:rPr>
              <w:noProof/>
              <w:color w:val="000000" w:themeColor="text1"/>
            </w:rPr>
            <w:t>10</w:t>
          </w:r>
          <w:r w:rsidRPr="000603E4">
            <w:rPr>
              <w:noProof/>
              <w:color w:val="000000" w:themeColor="text1"/>
            </w:rPr>
            <w:fldChar w:fldCharType="end"/>
          </w:r>
        </w:p>
        <w:p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6.1.3 Word Search In Game</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_Toc129607377 \h </w:instrText>
          </w:r>
          <w:r w:rsidRPr="000603E4">
            <w:rPr>
              <w:noProof/>
              <w:color w:val="000000" w:themeColor="text1"/>
            </w:rPr>
          </w:r>
          <w:r w:rsidRPr="000603E4">
            <w:rPr>
              <w:noProof/>
              <w:color w:val="000000" w:themeColor="text1"/>
            </w:rPr>
            <w:fldChar w:fldCharType="separate"/>
          </w:r>
          <w:r w:rsidRPr="000603E4">
            <w:rPr>
              <w:noProof/>
              <w:color w:val="000000" w:themeColor="text1"/>
            </w:rPr>
            <w:t>11</w:t>
          </w:r>
          <w:r w:rsidRPr="000603E4">
            <w:rPr>
              <w:noProof/>
              <w:color w:val="000000" w:themeColor="text1"/>
            </w:rPr>
            <w:fldChar w:fldCharType="end"/>
          </w:r>
        </w:p>
        <w:p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6.1.3.1 Screen Shot for Word Search In Game</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_Toc129607378 \h </w:instrText>
          </w:r>
          <w:r w:rsidRPr="000603E4">
            <w:rPr>
              <w:noProof/>
              <w:color w:val="000000" w:themeColor="text1"/>
            </w:rPr>
          </w:r>
          <w:r w:rsidRPr="000603E4">
            <w:rPr>
              <w:noProof/>
              <w:color w:val="000000" w:themeColor="text1"/>
            </w:rPr>
            <w:fldChar w:fldCharType="separate"/>
          </w:r>
          <w:r w:rsidRPr="000603E4">
            <w:rPr>
              <w:noProof/>
              <w:color w:val="000000" w:themeColor="text1"/>
            </w:rPr>
            <w:t>11</w:t>
          </w:r>
          <w:r w:rsidRPr="000603E4">
            <w:rPr>
              <w:noProof/>
              <w:color w:val="000000" w:themeColor="text1"/>
            </w:rPr>
            <w:fldChar w:fldCharType="end"/>
          </w:r>
        </w:p>
        <w:p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6.1.3.2 Objects and actions for Word Search In Game</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_Toc129607379 \h </w:instrText>
          </w:r>
          <w:r w:rsidRPr="000603E4">
            <w:rPr>
              <w:noProof/>
              <w:color w:val="000000" w:themeColor="text1"/>
            </w:rPr>
          </w:r>
          <w:r w:rsidRPr="000603E4">
            <w:rPr>
              <w:noProof/>
              <w:color w:val="000000" w:themeColor="text1"/>
            </w:rPr>
            <w:fldChar w:fldCharType="separate"/>
          </w:r>
          <w:r w:rsidRPr="000603E4">
            <w:rPr>
              <w:noProof/>
              <w:color w:val="000000" w:themeColor="text1"/>
            </w:rPr>
            <w:t>12</w:t>
          </w:r>
          <w:r w:rsidRPr="000603E4">
            <w:rPr>
              <w:noProof/>
              <w:color w:val="000000" w:themeColor="text1"/>
            </w:rPr>
            <w:fldChar w:fldCharType="end"/>
          </w:r>
        </w:p>
        <w:p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6.1.4 Battle Ship Main Screen</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_Toc129607380 \h </w:instrText>
          </w:r>
          <w:r w:rsidRPr="000603E4">
            <w:rPr>
              <w:noProof/>
              <w:color w:val="000000" w:themeColor="text1"/>
            </w:rPr>
          </w:r>
          <w:r w:rsidRPr="000603E4">
            <w:rPr>
              <w:noProof/>
              <w:color w:val="000000" w:themeColor="text1"/>
            </w:rPr>
            <w:fldChar w:fldCharType="separate"/>
          </w:r>
          <w:r w:rsidRPr="000603E4">
            <w:rPr>
              <w:noProof/>
              <w:color w:val="000000" w:themeColor="text1"/>
            </w:rPr>
            <w:t>12</w:t>
          </w:r>
          <w:r w:rsidRPr="000603E4">
            <w:rPr>
              <w:noProof/>
              <w:color w:val="000000" w:themeColor="text1"/>
            </w:rPr>
            <w:fldChar w:fldCharType="end"/>
          </w:r>
        </w:p>
        <w:p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6.1.4.1 Screen Shot for Battle Ship Main Screen</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_Toc129607381 \h </w:instrText>
          </w:r>
          <w:r w:rsidRPr="000603E4">
            <w:rPr>
              <w:noProof/>
              <w:color w:val="000000" w:themeColor="text1"/>
            </w:rPr>
          </w:r>
          <w:r w:rsidRPr="000603E4">
            <w:rPr>
              <w:noProof/>
              <w:color w:val="000000" w:themeColor="text1"/>
            </w:rPr>
            <w:fldChar w:fldCharType="separate"/>
          </w:r>
          <w:r w:rsidRPr="000603E4">
            <w:rPr>
              <w:noProof/>
              <w:color w:val="000000" w:themeColor="text1"/>
            </w:rPr>
            <w:t>12</w:t>
          </w:r>
          <w:r w:rsidRPr="000603E4">
            <w:rPr>
              <w:noProof/>
              <w:color w:val="000000" w:themeColor="text1"/>
            </w:rPr>
            <w:fldChar w:fldCharType="end"/>
          </w:r>
        </w:p>
        <w:p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6.1.4.2 Objects and actions for Battle Ship Main Screen</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_Toc129607382 \h </w:instrText>
          </w:r>
          <w:r w:rsidRPr="000603E4">
            <w:rPr>
              <w:noProof/>
              <w:color w:val="000000" w:themeColor="text1"/>
            </w:rPr>
          </w:r>
          <w:r w:rsidRPr="000603E4">
            <w:rPr>
              <w:noProof/>
              <w:color w:val="000000" w:themeColor="text1"/>
            </w:rPr>
            <w:fldChar w:fldCharType="separate"/>
          </w:r>
          <w:r w:rsidRPr="000603E4">
            <w:rPr>
              <w:noProof/>
              <w:color w:val="000000" w:themeColor="text1"/>
            </w:rPr>
            <w:t>12</w:t>
          </w:r>
          <w:r w:rsidRPr="000603E4">
            <w:rPr>
              <w:noProof/>
              <w:color w:val="000000" w:themeColor="text1"/>
            </w:rPr>
            <w:fldChar w:fldCharType="end"/>
          </w:r>
        </w:p>
        <w:p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6.1.5 Battle Ship In Game</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_Toc129607383 \h </w:instrText>
          </w:r>
          <w:r w:rsidRPr="000603E4">
            <w:rPr>
              <w:noProof/>
              <w:color w:val="000000" w:themeColor="text1"/>
            </w:rPr>
          </w:r>
          <w:r w:rsidRPr="000603E4">
            <w:rPr>
              <w:noProof/>
              <w:color w:val="000000" w:themeColor="text1"/>
            </w:rPr>
            <w:fldChar w:fldCharType="separate"/>
          </w:r>
          <w:r w:rsidRPr="000603E4">
            <w:rPr>
              <w:noProof/>
              <w:color w:val="000000" w:themeColor="text1"/>
            </w:rPr>
            <w:t>13</w:t>
          </w:r>
          <w:r w:rsidRPr="000603E4">
            <w:rPr>
              <w:noProof/>
              <w:color w:val="000000" w:themeColor="text1"/>
            </w:rPr>
            <w:fldChar w:fldCharType="end"/>
          </w:r>
        </w:p>
        <w:p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6.1.5.1 Screen Shot for Battle Ship In Game</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_Toc129607384 \h </w:instrText>
          </w:r>
          <w:r w:rsidRPr="000603E4">
            <w:rPr>
              <w:noProof/>
              <w:color w:val="000000" w:themeColor="text1"/>
            </w:rPr>
          </w:r>
          <w:r w:rsidRPr="000603E4">
            <w:rPr>
              <w:noProof/>
              <w:color w:val="000000" w:themeColor="text1"/>
            </w:rPr>
            <w:fldChar w:fldCharType="separate"/>
          </w:r>
          <w:r w:rsidRPr="000603E4">
            <w:rPr>
              <w:noProof/>
              <w:color w:val="000000" w:themeColor="text1"/>
            </w:rPr>
            <w:t>13</w:t>
          </w:r>
          <w:r w:rsidRPr="000603E4">
            <w:rPr>
              <w:noProof/>
              <w:color w:val="000000" w:themeColor="text1"/>
            </w:rPr>
            <w:fldChar w:fldCharType="end"/>
          </w:r>
        </w:p>
        <w:p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6.1.5.2 Objects and actions for Battle Ship In Game</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_Toc129607385 \h </w:instrText>
          </w:r>
          <w:r w:rsidRPr="000603E4">
            <w:rPr>
              <w:noProof/>
              <w:color w:val="000000" w:themeColor="text1"/>
            </w:rPr>
          </w:r>
          <w:r w:rsidRPr="000603E4">
            <w:rPr>
              <w:noProof/>
              <w:color w:val="000000" w:themeColor="text1"/>
            </w:rPr>
            <w:fldChar w:fldCharType="separate"/>
          </w:r>
          <w:r w:rsidRPr="000603E4">
            <w:rPr>
              <w:noProof/>
              <w:color w:val="000000" w:themeColor="text1"/>
            </w:rPr>
            <w:t>13</w:t>
          </w:r>
          <w:r w:rsidRPr="000603E4">
            <w:rPr>
              <w:noProof/>
              <w:color w:val="000000" w:themeColor="text1"/>
            </w:rPr>
            <w:fldChar w:fldCharType="end"/>
          </w:r>
        </w:p>
        <w:p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6.1.6 Connect 4 Main Screen</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_Toc129607386 \h </w:instrText>
          </w:r>
          <w:r w:rsidRPr="000603E4">
            <w:rPr>
              <w:noProof/>
              <w:color w:val="000000" w:themeColor="text1"/>
            </w:rPr>
          </w:r>
          <w:r w:rsidRPr="000603E4">
            <w:rPr>
              <w:noProof/>
              <w:color w:val="000000" w:themeColor="text1"/>
            </w:rPr>
            <w:fldChar w:fldCharType="separate"/>
          </w:r>
          <w:r w:rsidRPr="000603E4">
            <w:rPr>
              <w:noProof/>
              <w:color w:val="000000" w:themeColor="text1"/>
            </w:rPr>
            <w:t>14</w:t>
          </w:r>
          <w:r w:rsidRPr="000603E4">
            <w:rPr>
              <w:noProof/>
              <w:color w:val="000000" w:themeColor="text1"/>
            </w:rPr>
            <w:fldChar w:fldCharType="end"/>
          </w:r>
        </w:p>
        <w:p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6.1.6.1 Screen Shot for Connect 4 Main Screen</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_Toc129607387 \h </w:instrText>
          </w:r>
          <w:r w:rsidRPr="000603E4">
            <w:rPr>
              <w:noProof/>
              <w:color w:val="000000" w:themeColor="text1"/>
            </w:rPr>
          </w:r>
          <w:r w:rsidRPr="000603E4">
            <w:rPr>
              <w:noProof/>
              <w:color w:val="000000" w:themeColor="text1"/>
            </w:rPr>
            <w:fldChar w:fldCharType="separate"/>
          </w:r>
          <w:r w:rsidRPr="000603E4">
            <w:rPr>
              <w:noProof/>
              <w:color w:val="000000" w:themeColor="text1"/>
            </w:rPr>
            <w:t>14</w:t>
          </w:r>
          <w:r w:rsidRPr="000603E4">
            <w:rPr>
              <w:noProof/>
              <w:color w:val="000000" w:themeColor="text1"/>
            </w:rPr>
            <w:fldChar w:fldCharType="end"/>
          </w:r>
        </w:p>
        <w:p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6.1.6.2 Objects and actions for Connect 4 Main Screen</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_Toc129607388 \h </w:instrText>
          </w:r>
          <w:r w:rsidRPr="000603E4">
            <w:rPr>
              <w:noProof/>
              <w:color w:val="000000" w:themeColor="text1"/>
            </w:rPr>
          </w:r>
          <w:r w:rsidRPr="000603E4">
            <w:rPr>
              <w:noProof/>
              <w:color w:val="000000" w:themeColor="text1"/>
            </w:rPr>
            <w:fldChar w:fldCharType="separate"/>
          </w:r>
          <w:r w:rsidRPr="000603E4">
            <w:rPr>
              <w:noProof/>
              <w:color w:val="000000" w:themeColor="text1"/>
            </w:rPr>
            <w:t>14</w:t>
          </w:r>
          <w:r w:rsidRPr="000603E4">
            <w:rPr>
              <w:noProof/>
              <w:color w:val="000000" w:themeColor="text1"/>
            </w:rPr>
            <w:fldChar w:fldCharType="end"/>
          </w:r>
        </w:p>
        <w:p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6.1.7 Connect 4 In Game</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_Toc129607389 \h </w:instrText>
          </w:r>
          <w:r w:rsidRPr="000603E4">
            <w:rPr>
              <w:noProof/>
              <w:color w:val="000000" w:themeColor="text1"/>
            </w:rPr>
          </w:r>
          <w:r w:rsidRPr="000603E4">
            <w:rPr>
              <w:noProof/>
              <w:color w:val="000000" w:themeColor="text1"/>
            </w:rPr>
            <w:fldChar w:fldCharType="separate"/>
          </w:r>
          <w:r w:rsidRPr="000603E4">
            <w:rPr>
              <w:noProof/>
              <w:color w:val="000000" w:themeColor="text1"/>
            </w:rPr>
            <w:t>15</w:t>
          </w:r>
          <w:r w:rsidRPr="000603E4">
            <w:rPr>
              <w:noProof/>
              <w:color w:val="000000" w:themeColor="text1"/>
            </w:rPr>
            <w:fldChar w:fldCharType="end"/>
          </w:r>
        </w:p>
        <w:p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6.1.7.1 Screen Shot for Connect 4 In Game</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_Toc129607390 \h </w:instrText>
          </w:r>
          <w:r w:rsidRPr="000603E4">
            <w:rPr>
              <w:noProof/>
              <w:color w:val="000000" w:themeColor="text1"/>
            </w:rPr>
          </w:r>
          <w:r w:rsidRPr="000603E4">
            <w:rPr>
              <w:noProof/>
              <w:color w:val="000000" w:themeColor="text1"/>
            </w:rPr>
            <w:fldChar w:fldCharType="separate"/>
          </w:r>
          <w:r w:rsidRPr="000603E4">
            <w:rPr>
              <w:noProof/>
              <w:color w:val="000000" w:themeColor="text1"/>
            </w:rPr>
            <w:t>15</w:t>
          </w:r>
          <w:r w:rsidRPr="000603E4">
            <w:rPr>
              <w:noProof/>
              <w:color w:val="000000" w:themeColor="text1"/>
            </w:rPr>
            <w:fldChar w:fldCharType="end"/>
          </w:r>
        </w:p>
        <w:p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6.1.7.2 Objects and actions for Connect 4 In Game</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_Toc129607391 \h </w:instrText>
          </w:r>
          <w:r w:rsidRPr="000603E4">
            <w:rPr>
              <w:noProof/>
              <w:color w:val="000000" w:themeColor="text1"/>
            </w:rPr>
          </w:r>
          <w:r w:rsidRPr="000603E4">
            <w:rPr>
              <w:noProof/>
              <w:color w:val="000000" w:themeColor="text1"/>
            </w:rPr>
            <w:fldChar w:fldCharType="separate"/>
          </w:r>
          <w:r w:rsidRPr="000603E4">
            <w:rPr>
              <w:noProof/>
              <w:color w:val="000000" w:themeColor="text1"/>
            </w:rPr>
            <w:t>15</w:t>
          </w:r>
          <w:r w:rsidRPr="000603E4">
            <w:rPr>
              <w:noProof/>
              <w:color w:val="000000" w:themeColor="text1"/>
            </w:rPr>
            <w:fldChar w:fldCharType="end"/>
          </w:r>
        </w:p>
        <w:p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6.1.8 Word Guesser Main Screen</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_Toc129607392 \h </w:instrText>
          </w:r>
          <w:r w:rsidRPr="000603E4">
            <w:rPr>
              <w:noProof/>
              <w:color w:val="000000" w:themeColor="text1"/>
            </w:rPr>
          </w:r>
          <w:r w:rsidRPr="000603E4">
            <w:rPr>
              <w:noProof/>
              <w:color w:val="000000" w:themeColor="text1"/>
            </w:rPr>
            <w:fldChar w:fldCharType="separate"/>
          </w:r>
          <w:r w:rsidRPr="000603E4">
            <w:rPr>
              <w:noProof/>
              <w:color w:val="000000" w:themeColor="text1"/>
            </w:rPr>
            <w:t>16</w:t>
          </w:r>
          <w:r w:rsidRPr="000603E4">
            <w:rPr>
              <w:noProof/>
              <w:color w:val="000000" w:themeColor="text1"/>
            </w:rPr>
            <w:fldChar w:fldCharType="end"/>
          </w:r>
        </w:p>
        <w:p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6.1.8.1 Screen Shot for Word Guesser Main Screen</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_Toc129607393 \h </w:instrText>
          </w:r>
          <w:r w:rsidRPr="000603E4">
            <w:rPr>
              <w:noProof/>
              <w:color w:val="000000" w:themeColor="text1"/>
            </w:rPr>
          </w:r>
          <w:r w:rsidRPr="000603E4">
            <w:rPr>
              <w:noProof/>
              <w:color w:val="000000" w:themeColor="text1"/>
            </w:rPr>
            <w:fldChar w:fldCharType="separate"/>
          </w:r>
          <w:r w:rsidRPr="000603E4">
            <w:rPr>
              <w:noProof/>
              <w:color w:val="000000" w:themeColor="text1"/>
            </w:rPr>
            <w:t>16</w:t>
          </w:r>
          <w:r w:rsidRPr="000603E4">
            <w:rPr>
              <w:noProof/>
              <w:color w:val="000000" w:themeColor="text1"/>
            </w:rPr>
            <w:fldChar w:fldCharType="end"/>
          </w:r>
        </w:p>
        <w:p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6.1.8.2 Objects and actions for Word Guesser Main Screen</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_Toc129607394 \h </w:instrText>
          </w:r>
          <w:r w:rsidRPr="000603E4">
            <w:rPr>
              <w:noProof/>
              <w:color w:val="000000" w:themeColor="text1"/>
            </w:rPr>
          </w:r>
          <w:r w:rsidRPr="000603E4">
            <w:rPr>
              <w:noProof/>
              <w:color w:val="000000" w:themeColor="text1"/>
            </w:rPr>
            <w:fldChar w:fldCharType="separate"/>
          </w:r>
          <w:r w:rsidRPr="000603E4">
            <w:rPr>
              <w:noProof/>
              <w:color w:val="000000" w:themeColor="text1"/>
            </w:rPr>
            <w:t>16</w:t>
          </w:r>
          <w:r w:rsidRPr="000603E4">
            <w:rPr>
              <w:noProof/>
              <w:color w:val="000000" w:themeColor="text1"/>
            </w:rPr>
            <w:fldChar w:fldCharType="end"/>
          </w:r>
        </w:p>
        <w:p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6.1.8 Word Guesser In Game</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_Toc129607395 \h </w:instrText>
          </w:r>
          <w:r w:rsidRPr="000603E4">
            <w:rPr>
              <w:noProof/>
              <w:color w:val="000000" w:themeColor="text1"/>
            </w:rPr>
          </w:r>
          <w:r w:rsidRPr="000603E4">
            <w:rPr>
              <w:noProof/>
              <w:color w:val="000000" w:themeColor="text1"/>
            </w:rPr>
            <w:fldChar w:fldCharType="separate"/>
          </w:r>
          <w:r w:rsidRPr="000603E4">
            <w:rPr>
              <w:noProof/>
              <w:color w:val="000000" w:themeColor="text1"/>
            </w:rPr>
            <w:t>16</w:t>
          </w:r>
          <w:r w:rsidRPr="000603E4">
            <w:rPr>
              <w:noProof/>
              <w:color w:val="000000" w:themeColor="text1"/>
            </w:rPr>
            <w:fldChar w:fldCharType="end"/>
          </w:r>
        </w:p>
        <w:p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6.1.8.1 Screen Shot for Word Guesser In Game</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_Toc129607396 \h </w:instrText>
          </w:r>
          <w:r w:rsidRPr="000603E4">
            <w:rPr>
              <w:noProof/>
              <w:color w:val="000000" w:themeColor="text1"/>
            </w:rPr>
          </w:r>
          <w:r w:rsidRPr="000603E4">
            <w:rPr>
              <w:noProof/>
              <w:color w:val="000000" w:themeColor="text1"/>
            </w:rPr>
            <w:fldChar w:fldCharType="separate"/>
          </w:r>
          <w:r w:rsidRPr="000603E4">
            <w:rPr>
              <w:noProof/>
              <w:color w:val="000000" w:themeColor="text1"/>
            </w:rPr>
            <w:t>16</w:t>
          </w:r>
          <w:r w:rsidRPr="000603E4">
            <w:rPr>
              <w:noProof/>
              <w:color w:val="000000" w:themeColor="text1"/>
            </w:rPr>
            <w:fldChar w:fldCharType="end"/>
          </w:r>
        </w:p>
        <w:p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6.1.8.2 Objects and actions for Word Guesser In Game</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_Toc129607397 \h </w:instrText>
          </w:r>
          <w:r w:rsidRPr="000603E4">
            <w:rPr>
              <w:noProof/>
              <w:color w:val="000000" w:themeColor="text1"/>
            </w:rPr>
          </w:r>
          <w:r w:rsidRPr="000603E4">
            <w:rPr>
              <w:noProof/>
              <w:color w:val="000000" w:themeColor="text1"/>
            </w:rPr>
            <w:fldChar w:fldCharType="separate"/>
          </w:r>
          <w:r w:rsidRPr="000603E4">
            <w:rPr>
              <w:noProof/>
              <w:color w:val="000000" w:themeColor="text1"/>
            </w:rPr>
            <w:t>17</w:t>
          </w:r>
          <w:r w:rsidRPr="000603E4">
            <w:rPr>
              <w:noProof/>
              <w:color w:val="000000" w:themeColor="text1"/>
            </w:rPr>
            <w:fldChar w:fldCharType="end"/>
          </w:r>
        </w:p>
        <w:p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6.1.9 Sudoku Main Screen</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_Toc129607398 \h </w:instrText>
          </w:r>
          <w:r w:rsidRPr="000603E4">
            <w:rPr>
              <w:noProof/>
              <w:color w:val="000000" w:themeColor="text1"/>
            </w:rPr>
          </w:r>
          <w:r w:rsidRPr="000603E4">
            <w:rPr>
              <w:noProof/>
              <w:color w:val="000000" w:themeColor="text1"/>
            </w:rPr>
            <w:fldChar w:fldCharType="separate"/>
          </w:r>
          <w:r w:rsidRPr="000603E4">
            <w:rPr>
              <w:noProof/>
              <w:color w:val="000000" w:themeColor="text1"/>
            </w:rPr>
            <w:t>18</w:t>
          </w:r>
          <w:r w:rsidRPr="000603E4">
            <w:rPr>
              <w:noProof/>
              <w:color w:val="000000" w:themeColor="text1"/>
            </w:rPr>
            <w:fldChar w:fldCharType="end"/>
          </w:r>
        </w:p>
        <w:p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6.1.9.1 Screen Shot for Sudoku Main Screen</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_Toc129607399 \h </w:instrText>
          </w:r>
          <w:r w:rsidRPr="000603E4">
            <w:rPr>
              <w:noProof/>
              <w:color w:val="000000" w:themeColor="text1"/>
            </w:rPr>
          </w:r>
          <w:r w:rsidRPr="000603E4">
            <w:rPr>
              <w:noProof/>
              <w:color w:val="000000" w:themeColor="text1"/>
            </w:rPr>
            <w:fldChar w:fldCharType="separate"/>
          </w:r>
          <w:r w:rsidRPr="000603E4">
            <w:rPr>
              <w:noProof/>
              <w:color w:val="000000" w:themeColor="text1"/>
            </w:rPr>
            <w:t>18</w:t>
          </w:r>
          <w:r w:rsidRPr="000603E4">
            <w:rPr>
              <w:noProof/>
              <w:color w:val="000000" w:themeColor="text1"/>
            </w:rPr>
            <w:fldChar w:fldCharType="end"/>
          </w:r>
        </w:p>
        <w:p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6.1.9.2 Objects and actions for Sudoku Main Screen</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_Toc129607400 \h </w:instrText>
          </w:r>
          <w:r w:rsidRPr="000603E4">
            <w:rPr>
              <w:noProof/>
              <w:color w:val="000000" w:themeColor="text1"/>
            </w:rPr>
          </w:r>
          <w:r w:rsidRPr="000603E4">
            <w:rPr>
              <w:noProof/>
              <w:color w:val="000000" w:themeColor="text1"/>
            </w:rPr>
            <w:fldChar w:fldCharType="separate"/>
          </w:r>
          <w:r w:rsidRPr="000603E4">
            <w:rPr>
              <w:noProof/>
              <w:color w:val="000000" w:themeColor="text1"/>
            </w:rPr>
            <w:t>18</w:t>
          </w:r>
          <w:r w:rsidRPr="000603E4">
            <w:rPr>
              <w:noProof/>
              <w:color w:val="000000" w:themeColor="text1"/>
            </w:rPr>
            <w:fldChar w:fldCharType="end"/>
          </w:r>
        </w:p>
        <w:p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6.1.10 Sudoku In Game</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_Toc129607401 \h </w:instrText>
          </w:r>
          <w:r w:rsidRPr="000603E4">
            <w:rPr>
              <w:noProof/>
              <w:color w:val="000000" w:themeColor="text1"/>
            </w:rPr>
          </w:r>
          <w:r w:rsidRPr="000603E4">
            <w:rPr>
              <w:noProof/>
              <w:color w:val="000000" w:themeColor="text1"/>
            </w:rPr>
            <w:fldChar w:fldCharType="separate"/>
          </w:r>
          <w:r w:rsidRPr="000603E4">
            <w:rPr>
              <w:noProof/>
              <w:color w:val="000000" w:themeColor="text1"/>
            </w:rPr>
            <w:t>19</w:t>
          </w:r>
          <w:r w:rsidRPr="000603E4">
            <w:rPr>
              <w:noProof/>
              <w:color w:val="000000" w:themeColor="text1"/>
            </w:rPr>
            <w:fldChar w:fldCharType="end"/>
          </w:r>
        </w:p>
        <w:p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6.1.10.1 Screen Shot for Sudoku In Game</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_Toc129607402 \h </w:instrText>
          </w:r>
          <w:r w:rsidRPr="000603E4">
            <w:rPr>
              <w:noProof/>
              <w:color w:val="000000" w:themeColor="text1"/>
            </w:rPr>
          </w:r>
          <w:r w:rsidRPr="000603E4">
            <w:rPr>
              <w:noProof/>
              <w:color w:val="000000" w:themeColor="text1"/>
            </w:rPr>
            <w:fldChar w:fldCharType="separate"/>
          </w:r>
          <w:r w:rsidRPr="000603E4">
            <w:rPr>
              <w:noProof/>
              <w:color w:val="000000" w:themeColor="text1"/>
            </w:rPr>
            <w:t>19</w:t>
          </w:r>
          <w:r w:rsidRPr="000603E4">
            <w:rPr>
              <w:noProof/>
              <w:color w:val="000000" w:themeColor="text1"/>
            </w:rPr>
            <w:fldChar w:fldCharType="end"/>
          </w:r>
        </w:p>
        <w:p w:rsidR="000715F8" w:rsidRPr="000603E4" w:rsidRDefault="000715F8">
          <w:pPr>
            <w:pStyle w:val="TOC3"/>
            <w:tabs>
              <w:tab w:val="right" w:leader="dot" w:pos="8630"/>
            </w:tabs>
            <w:rPr>
              <w:rFonts w:eastAsiaTheme="minorEastAsia" w:cstheme="minorBidi"/>
              <w:i w:val="0"/>
              <w:noProof/>
              <w:color w:val="000000" w:themeColor="text1"/>
              <w:sz w:val="24"/>
              <w:szCs w:val="24"/>
              <w:lang w:eastAsia="en-US"/>
            </w:rPr>
          </w:pPr>
          <w:r w:rsidRPr="000603E4">
            <w:rPr>
              <w:noProof/>
              <w:color w:val="000000" w:themeColor="text1"/>
            </w:rPr>
            <w:t>6.1.10.2 Objects and actions for Sudoku In Game</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_Toc129607403 \h </w:instrText>
          </w:r>
          <w:r w:rsidRPr="000603E4">
            <w:rPr>
              <w:noProof/>
              <w:color w:val="000000" w:themeColor="text1"/>
            </w:rPr>
          </w:r>
          <w:r w:rsidRPr="000603E4">
            <w:rPr>
              <w:noProof/>
              <w:color w:val="000000" w:themeColor="text1"/>
            </w:rPr>
            <w:fldChar w:fldCharType="separate"/>
          </w:r>
          <w:r w:rsidRPr="000603E4">
            <w:rPr>
              <w:noProof/>
              <w:color w:val="000000" w:themeColor="text1"/>
            </w:rPr>
            <w:t>19</w:t>
          </w:r>
          <w:r w:rsidRPr="000603E4">
            <w:rPr>
              <w:noProof/>
              <w:color w:val="000000" w:themeColor="text1"/>
            </w:rPr>
            <w:fldChar w:fldCharType="end"/>
          </w:r>
        </w:p>
        <w:p w:rsidR="000715F8" w:rsidRPr="000603E4" w:rsidRDefault="000715F8">
          <w:pPr>
            <w:pStyle w:val="TOC2"/>
            <w:tabs>
              <w:tab w:val="right" w:leader="dot" w:pos="8630"/>
            </w:tabs>
            <w:rPr>
              <w:rFonts w:eastAsiaTheme="minorEastAsia" w:cstheme="minorBidi"/>
              <w:smallCaps w:val="0"/>
              <w:noProof/>
              <w:color w:val="000000" w:themeColor="text1"/>
              <w:sz w:val="24"/>
              <w:szCs w:val="24"/>
              <w:lang w:eastAsia="en-US"/>
            </w:rPr>
          </w:pPr>
          <w:r w:rsidRPr="000603E4">
            <w:rPr>
              <w:noProof/>
              <w:color w:val="000000" w:themeColor="text1"/>
            </w:rPr>
            <w:t>6.2 Interface design rules</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_Toc129607404 \h </w:instrText>
          </w:r>
          <w:r w:rsidRPr="000603E4">
            <w:rPr>
              <w:noProof/>
              <w:color w:val="000000" w:themeColor="text1"/>
            </w:rPr>
          </w:r>
          <w:r w:rsidRPr="000603E4">
            <w:rPr>
              <w:noProof/>
              <w:color w:val="000000" w:themeColor="text1"/>
            </w:rPr>
            <w:fldChar w:fldCharType="separate"/>
          </w:r>
          <w:r w:rsidRPr="000603E4">
            <w:rPr>
              <w:noProof/>
              <w:color w:val="000000" w:themeColor="text1"/>
            </w:rPr>
            <w:t>20</w:t>
          </w:r>
          <w:r w:rsidRPr="000603E4">
            <w:rPr>
              <w:noProof/>
              <w:color w:val="000000" w:themeColor="text1"/>
            </w:rPr>
            <w:fldChar w:fldCharType="end"/>
          </w:r>
        </w:p>
        <w:p w:rsidR="000715F8" w:rsidRPr="000603E4" w:rsidRDefault="000715F8">
          <w:pPr>
            <w:pStyle w:val="TOC1"/>
            <w:tabs>
              <w:tab w:val="right" w:leader="dot" w:pos="8630"/>
            </w:tabs>
            <w:rPr>
              <w:rFonts w:eastAsiaTheme="minorEastAsia" w:cstheme="minorBidi"/>
              <w:b w:val="0"/>
              <w:caps w:val="0"/>
              <w:noProof/>
              <w:color w:val="000000" w:themeColor="text1"/>
              <w:sz w:val="24"/>
              <w:szCs w:val="24"/>
              <w:lang w:eastAsia="en-US"/>
            </w:rPr>
          </w:pPr>
          <w:r w:rsidRPr="000603E4">
            <w:rPr>
              <w:noProof/>
              <w:color w:val="000000" w:themeColor="text1"/>
            </w:rPr>
            <w:t>7.0 Restrictions, limitations, and constraints</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_Toc129607405 \h </w:instrText>
          </w:r>
          <w:r w:rsidRPr="000603E4">
            <w:rPr>
              <w:noProof/>
              <w:color w:val="000000" w:themeColor="text1"/>
            </w:rPr>
          </w:r>
          <w:r w:rsidRPr="000603E4">
            <w:rPr>
              <w:noProof/>
              <w:color w:val="000000" w:themeColor="text1"/>
            </w:rPr>
            <w:fldChar w:fldCharType="separate"/>
          </w:r>
          <w:r w:rsidRPr="000603E4">
            <w:rPr>
              <w:noProof/>
              <w:color w:val="000000" w:themeColor="text1"/>
            </w:rPr>
            <w:t>20</w:t>
          </w:r>
          <w:r w:rsidRPr="000603E4">
            <w:rPr>
              <w:noProof/>
              <w:color w:val="000000" w:themeColor="text1"/>
            </w:rPr>
            <w:fldChar w:fldCharType="end"/>
          </w:r>
        </w:p>
        <w:p w:rsidR="000715F8" w:rsidRPr="000603E4" w:rsidRDefault="000715F8">
          <w:pPr>
            <w:pStyle w:val="TOC1"/>
            <w:tabs>
              <w:tab w:val="right" w:leader="dot" w:pos="8630"/>
            </w:tabs>
            <w:rPr>
              <w:rFonts w:eastAsiaTheme="minorEastAsia" w:cstheme="minorBidi"/>
              <w:b w:val="0"/>
              <w:caps w:val="0"/>
              <w:noProof/>
              <w:color w:val="000000" w:themeColor="text1"/>
              <w:sz w:val="24"/>
              <w:szCs w:val="24"/>
              <w:lang w:eastAsia="en-US"/>
            </w:rPr>
          </w:pPr>
          <w:r w:rsidRPr="000603E4">
            <w:rPr>
              <w:noProof/>
              <w:color w:val="000000" w:themeColor="text1"/>
            </w:rPr>
            <w:t>8.0 Testing Issues</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_Toc129607406 \h </w:instrText>
          </w:r>
          <w:r w:rsidRPr="000603E4">
            <w:rPr>
              <w:noProof/>
              <w:color w:val="000000" w:themeColor="text1"/>
            </w:rPr>
          </w:r>
          <w:r w:rsidRPr="000603E4">
            <w:rPr>
              <w:noProof/>
              <w:color w:val="000000" w:themeColor="text1"/>
            </w:rPr>
            <w:fldChar w:fldCharType="separate"/>
          </w:r>
          <w:r w:rsidRPr="000603E4">
            <w:rPr>
              <w:noProof/>
              <w:color w:val="000000" w:themeColor="text1"/>
            </w:rPr>
            <w:t>20</w:t>
          </w:r>
          <w:r w:rsidRPr="000603E4">
            <w:rPr>
              <w:noProof/>
              <w:color w:val="000000" w:themeColor="text1"/>
            </w:rPr>
            <w:fldChar w:fldCharType="end"/>
          </w:r>
        </w:p>
        <w:p w:rsidR="000715F8" w:rsidRPr="000603E4" w:rsidRDefault="000715F8">
          <w:pPr>
            <w:pStyle w:val="TOC2"/>
            <w:tabs>
              <w:tab w:val="right" w:leader="dot" w:pos="8630"/>
            </w:tabs>
            <w:rPr>
              <w:rFonts w:eastAsiaTheme="minorEastAsia" w:cstheme="minorBidi"/>
              <w:smallCaps w:val="0"/>
              <w:noProof/>
              <w:color w:val="000000" w:themeColor="text1"/>
              <w:sz w:val="24"/>
              <w:szCs w:val="24"/>
              <w:lang w:eastAsia="en-US"/>
            </w:rPr>
          </w:pPr>
          <w:r w:rsidRPr="000603E4">
            <w:rPr>
              <w:noProof/>
              <w:color w:val="000000" w:themeColor="text1"/>
            </w:rPr>
            <w:t>8.1 Classes of tests</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_Toc129607407 \h </w:instrText>
          </w:r>
          <w:r w:rsidRPr="000603E4">
            <w:rPr>
              <w:noProof/>
              <w:color w:val="000000" w:themeColor="text1"/>
            </w:rPr>
          </w:r>
          <w:r w:rsidRPr="000603E4">
            <w:rPr>
              <w:noProof/>
              <w:color w:val="000000" w:themeColor="text1"/>
            </w:rPr>
            <w:fldChar w:fldCharType="separate"/>
          </w:r>
          <w:r w:rsidRPr="000603E4">
            <w:rPr>
              <w:noProof/>
              <w:color w:val="000000" w:themeColor="text1"/>
            </w:rPr>
            <w:t>20</w:t>
          </w:r>
          <w:r w:rsidRPr="000603E4">
            <w:rPr>
              <w:noProof/>
              <w:color w:val="000000" w:themeColor="text1"/>
            </w:rPr>
            <w:fldChar w:fldCharType="end"/>
          </w:r>
        </w:p>
        <w:p w:rsidR="000715F8" w:rsidRPr="000603E4" w:rsidRDefault="000715F8">
          <w:pPr>
            <w:pStyle w:val="TOC2"/>
            <w:tabs>
              <w:tab w:val="right" w:leader="dot" w:pos="8630"/>
            </w:tabs>
            <w:rPr>
              <w:rFonts w:eastAsiaTheme="minorEastAsia" w:cstheme="minorBidi"/>
              <w:smallCaps w:val="0"/>
              <w:noProof/>
              <w:color w:val="000000" w:themeColor="text1"/>
              <w:sz w:val="24"/>
              <w:szCs w:val="24"/>
              <w:lang w:eastAsia="en-US"/>
            </w:rPr>
          </w:pPr>
          <w:r w:rsidRPr="000603E4">
            <w:rPr>
              <w:noProof/>
              <w:color w:val="000000" w:themeColor="text1"/>
            </w:rPr>
            <w:t>8.2 Expected software response</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_Toc129607408 \h </w:instrText>
          </w:r>
          <w:r w:rsidRPr="000603E4">
            <w:rPr>
              <w:noProof/>
              <w:color w:val="000000" w:themeColor="text1"/>
            </w:rPr>
          </w:r>
          <w:r w:rsidRPr="000603E4">
            <w:rPr>
              <w:noProof/>
              <w:color w:val="000000" w:themeColor="text1"/>
            </w:rPr>
            <w:fldChar w:fldCharType="separate"/>
          </w:r>
          <w:r w:rsidRPr="000603E4">
            <w:rPr>
              <w:noProof/>
              <w:color w:val="000000" w:themeColor="text1"/>
            </w:rPr>
            <w:t>20</w:t>
          </w:r>
          <w:r w:rsidRPr="000603E4">
            <w:rPr>
              <w:noProof/>
              <w:color w:val="000000" w:themeColor="text1"/>
            </w:rPr>
            <w:fldChar w:fldCharType="end"/>
          </w:r>
        </w:p>
        <w:p w:rsidR="000715F8" w:rsidRPr="000603E4" w:rsidRDefault="000715F8">
          <w:pPr>
            <w:pStyle w:val="TOC1"/>
            <w:tabs>
              <w:tab w:val="right" w:leader="dot" w:pos="8630"/>
            </w:tabs>
            <w:rPr>
              <w:rFonts w:eastAsiaTheme="minorEastAsia" w:cstheme="minorBidi"/>
              <w:b w:val="0"/>
              <w:caps w:val="0"/>
              <w:noProof/>
              <w:color w:val="000000" w:themeColor="text1"/>
              <w:sz w:val="24"/>
              <w:szCs w:val="24"/>
              <w:lang w:eastAsia="en-US"/>
            </w:rPr>
          </w:pPr>
          <w:r w:rsidRPr="000603E4">
            <w:rPr>
              <w:noProof/>
              <w:color w:val="000000" w:themeColor="text1"/>
            </w:rPr>
            <w:t>9.0 Appendices</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_Toc129607409 \h </w:instrText>
          </w:r>
          <w:r w:rsidRPr="000603E4">
            <w:rPr>
              <w:noProof/>
              <w:color w:val="000000" w:themeColor="text1"/>
            </w:rPr>
          </w:r>
          <w:r w:rsidRPr="000603E4">
            <w:rPr>
              <w:noProof/>
              <w:color w:val="000000" w:themeColor="text1"/>
            </w:rPr>
            <w:fldChar w:fldCharType="separate"/>
          </w:r>
          <w:r w:rsidRPr="000603E4">
            <w:rPr>
              <w:noProof/>
              <w:color w:val="000000" w:themeColor="text1"/>
            </w:rPr>
            <w:t>20</w:t>
          </w:r>
          <w:r w:rsidRPr="000603E4">
            <w:rPr>
              <w:noProof/>
              <w:color w:val="000000" w:themeColor="text1"/>
            </w:rPr>
            <w:fldChar w:fldCharType="end"/>
          </w:r>
        </w:p>
        <w:p w:rsidR="000715F8" w:rsidRPr="000603E4" w:rsidRDefault="000715F8">
          <w:pPr>
            <w:pStyle w:val="TOC2"/>
            <w:tabs>
              <w:tab w:val="right" w:leader="dot" w:pos="8630"/>
            </w:tabs>
            <w:rPr>
              <w:rFonts w:eastAsiaTheme="minorEastAsia" w:cstheme="minorBidi"/>
              <w:smallCaps w:val="0"/>
              <w:noProof/>
              <w:color w:val="000000" w:themeColor="text1"/>
              <w:sz w:val="24"/>
              <w:szCs w:val="24"/>
              <w:lang w:eastAsia="en-US"/>
            </w:rPr>
          </w:pPr>
          <w:r w:rsidRPr="000603E4">
            <w:rPr>
              <w:noProof/>
              <w:color w:val="000000" w:themeColor="text1"/>
            </w:rPr>
            <w:t>9.1 Packaging and installation issues</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_Toc129607410 \h </w:instrText>
          </w:r>
          <w:r w:rsidRPr="000603E4">
            <w:rPr>
              <w:noProof/>
              <w:color w:val="000000" w:themeColor="text1"/>
            </w:rPr>
          </w:r>
          <w:r w:rsidRPr="000603E4">
            <w:rPr>
              <w:noProof/>
              <w:color w:val="000000" w:themeColor="text1"/>
            </w:rPr>
            <w:fldChar w:fldCharType="separate"/>
          </w:r>
          <w:r w:rsidRPr="000603E4">
            <w:rPr>
              <w:noProof/>
              <w:color w:val="000000" w:themeColor="text1"/>
            </w:rPr>
            <w:t>20</w:t>
          </w:r>
          <w:r w:rsidRPr="000603E4">
            <w:rPr>
              <w:noProof/>
              <w:color w:val="000000" w:themeColor="text1"/>
            </w:rPr>
            <w:fldChar w:fldCharType="end"/>
          </w:r>
        </w:p>
        <w:p w:rsidR="000715F8" w:rsidRPr="000603E4" w:rsidRDefault="000715F8">
          <w:pPr>
            <w:pStyle w:val="TOC2"/>
            <w:tabs>
              <w:tab w:val="right" w:leader="dot" w:pos="8630"/>
            </w:tabs>
            <w:rPr>
              <w:rFonts w:eastAsiaTheme="minorEastAsia" w:cstheme="minorBidi"/>
              <w:smallCaps w:val="0"/>
              <w:noProof/>
              <w:color w:val="000000" w:themeColor="text1"/>
              <w:sz w:val="24"/>
              <w:szCs w:val="24"/>
              <w:lang w:eastAsia="en-US"/>
            </w:rPr>
          </w:pPr>
          <w:r w:rsidRPr="000603E4">
            <w:rPr>
              <w:noProof/>
              <w:color w:val="000000" w:themeColor="text1"/>
            </w:rPr>
            <w:t>9.2 Legal Considerations</w:t>
          </w:r>
          <w:r w:rsidRPr="000603E4">
            <w:rPr>
              <w:noProof/>
              <w:color w:val="000000" w:themeColor="text1"/>
            </w:rPr>
            <w:tab/>
          </w:r>
          <w:r w:rsidRPr="000603E4">
            <w:rPr>
              <w:noProof/>
              <w:color w:val="000000" w:themeColor="text1"/>
            </w:rPr>
            <w:fldChar w:fldCharType="begin"/>
          </w:r>
          <w:r w:rsidRPr="000603E4">
            <w:rPr>
              <w:noProof/>
              <w:color w:val="000000" w:themeColor="text1"/>
            </w:rPr>
            <w:instrText xml:space="preserve"> PAGEREF _Toc129607411 \h </w:instrText>
          </w:r>
          <w:r w:rsidRPr="000603E4">
            <w:rPr>
              <w:noProof/>
              <w:color w:val="000000" w:themeColor="text1"/>
            </w:rPr>
          </w:r>
          <w:r w:rsidRPr="000603E4">
            <w:rPr>
              <w:noProof/>
              <w:color w:val="000000" w:themeColor="text1"/>
            </w:rPr>
            <w:fldChar w:fldCharType="separate"/>
          </w:r>
          <w:r w:rsidRPr="000603E4">
            <w:rPr>
              <w:noProof/>
              <w:color w:val="000000" w:themeColor="text1"/>
            </w:rPr>
            <w:t>21</w:t>
          </w:r>
          <w:r w:rsidRPr="000603E4">
            <w:rPr>
              <w:noProof/>
              <w:color w:val="000000" w:themeColor="text1"/>
            </w:rPr>
            <w:fldChar w:fldCharType="end"/>
          </w:r>
        </w:p>
        <w:p w:rsidR="005A6956" w:rsidRPr="000603E4" w:rsidRDefault="005A6956">
          <w:pPr>
            <w:rPr>
              <w:color w:val="000000" w:themeColor="text1"/>
            </w:rPr>
          </w:pPr>
          <w:r w:rsidRPr="000603E4">
            <w:rPr>
              <w:color w:val="000000" w:themeColor="text1"/>
            </w:rPr>
            <w:fldChar w:fldCharType="end"/>
          </w:r>
        </w:p>
      </w:sdtContent>
    </w:sdt>
    <w:p w:rsidR="00754287" w:rsidRPr="000603E4" w:rsidRDefault="00B8556C" w:rsidP="005A6956">
      <w:pPr>
        <w:pStyle w:val="Heading1"/>
        <w:rPr>
          <w:rFonts w:eastAsia="Arial Unicode MS" w:cs="Arial"/>
          <w:color w:val="000000" w:themeColor="text1"/>
        </w:rPr>
      </w:pPr>
      <w:r w:rsidRPr="000603E4">
        <w:rPr>
          <w:rFonts w:cs="Arial"/>
          <w:color w:val="000000" w:themeColor="text1"/>
        </w:rPr>
        <w:br w:type="page"/>
      </w:r>
      <w:bookmarkStart w:id="0" w:name="_Toc129607339"/>
      <w:r w:rsidR="00754287" w:rsidRPr="000603E4">
        <w:rPr>
          <w:color w:val="000000" w:themeColor="text1"/>
        </w:rPr>
        <w:t>1.0 Introduction</w:t>
      </w:r>
      <w:bookmarkEnd w:id="0"/>
    </w:p>
    <w:p w:rsidR="00B8556C" w:rsidRPr="000603E4" w:rsidRDefault="00754287" w:rsidP="00B8556C">
      <w:pPr>
        <w:pStyle w:val="NormalWeb"/>
        <w:spacing w:before="0" w:after="0"/>
        <w:rPr>
          <w:rFonts w:ascii="Times New Roman" w:hAnsi="Times New Roman" w:cs="Times New Roman"/>
          <w:color w:val="000000" w:themeColor="text1"/>
        </w:rPr>
      </w:pPr>
      <w:r w:rsidRPr="000603E4">
        <w:rPr>
          <w:rFonts w:ascii="Times New Roman" w:hAnsi="Times New Roman" w:cs="Times New Roman"/>
          <w:color w:val="000000" w:themeColor="text1"/>
        </w:rPr>
        <w:t xml:space="preserve">This document specifies the requirements for the production and design of the Game Suite software for the Google Android operating system. The product will be a suite of five simple and easy games for a user to play. The games include a word </w:t>
      </w:r>
      <w:proofErr w:type="gramStart"/>
      <w:r w:rsidRPr="000603E4">
        <w:rPr>
          <w:rFonts w:ascii="Times New Roman" w:hAnsi="Times New Roman" w:cs="Times New Roman"/>
          <w:color w:val="000000" w:themeColor="text1"/>
        </w:rPr>
        <w:t>search,</w:t>
      </w:r>
      <w:proofErr w:type="gramEnd"/>
      <w:r w:rsidRPr="000603E4">
        <w:rPr>
          <w:rFonts w:ascii="Times New Roman" w:hAnsi="Times New Roman" w:cs="Times New Roman"/>
          <w:color w:val="000000" w:themeColor="text1"/>
        </w:rPr>
        <w:t xml:space="preserve"> connect four, battle ship, hangman, and a Sudoku. The first four games will be uniquely developed and the fifth will use an open source Sudoku. The user interface will be easy to use and allow the user to go in-between games with ease. The android operating system uses a market place to sell applications for the phone. </w:t>
      </w:r>
    </w:p>
    <w:p w:rsidR="00754287" w:rsidRPr="000603E4" w:rsidRDefault="00754287" w:rsidP="00B8556C">
      <w:pPr>
        <w:pStyle w:val="NormalWeb"/>
        <w:spacing w:before="0" w:after="0"/>
        <w:rPr>
          <w:rFonts w:ascii="Times New Roman" w:hAnsi="Times New Roman" w:cs="Times New Roman"/>
          <w:color w:val="000000" w:themeColor="text1"/>
        </w:rPr>
      </w:pPr>
    </w:p>
    <w:p w:rsidR="00754287" w:rsidRPr="000603E4" w:rsidRDefault="00754287" w:rsidP="000715F8">
      <w:pPr>
        <w:pStyle w:val="Heading2"/>
        <w:ind w:firstLine="720"/>
        <w:rPr>
          <w:color w:val="000000" w:themeColor="text1"/>
        </w:rPr>
      </w:pPr>
      <w:bookmarkStart w:id="1" w:name="_Toc129607340"/>
      <w:r w:rsidRPr="000603E4">
        <w:rPr>
          <w:color w:val="000000" w:themeColor="text1"/>
        </w:rPr>
        <w:t>1.1 Goals and objectives</w:t>
      </w:r>
      <w:bookmarkEnd w:id="1"/>
    </w:p>
    <w:p w:rsidR="00B8556C" w:rsidRPr="000603E4" w:rsidRDefault="00754287" w:rsidP="00B8556C">
      <w:pPr>
        <w:pStyle w:val="NormalWeb"/>
        <w:spacing w:before="0" w:after="0"/>
        <w:ind w:left="720"/>
        <w:rPr>
          <w:rFonts w:ascii="Times New Roman" w:hAnsi="Times New Roman" w:cs="Times New Roman"/>
          <w:color w:val="000000" w:themeColor="text1"/>
        </w:rPr>
      </w:pPr>
      <w:r w:rsidRPr="000603E4">
        <w:rPr>
          <w:rFonts w:ascii="Times New Roman" w:hAnsi="Times New Roman" w:cs="Times New Roman"/>
          <w:color w:val="000000" w:themeColor="text1"/>
        </w:rPr>
        <w:t>The goal of this project is to produce an interactive and entertaining application for the Android marketplace. This application will be a suite of several smaller games, one of which is open source, the rest custom made.</w:t>
      </w:r>
      <w:r w:rsidRPr="000603E4">
        <w:rPr>
          <w:rFonts w:ascii="Times New Roman" w:hAnsi="Times New Roman" w:cs="Times New Roman"/>
          <w:b/>
          <w:bCs/>
          <w:color w:val="000000" w:themeColor="text1"/>
        </w:rPr>
        <w:t xml:space="preserve"> </w:t>
      </w:r>
      <w:r w:rsidRPr="000603E4">
        <w:rPr>
          <w:rFonts w:ascii="Times New Roman" w:hAnsi="Times New Roman" w:cs="Times New Roman"/>
          <w:color w:val="000000" w:themeColor="text1"/>
        </w:rPr>
        <w:t xml:space="preserve">They will be playable on any phone supporting the android operating system with access to the Internet. </w:t>
      </w:r>
    </w:p>
    <w:p w:rsidR="00754287" w:rsidRPr="000603E4" w:rsidRDefault="00754287" w:rsidP="00B8556C">
      <w:pPr>
        <w:pStyle w:val="NormalWeb"/>
        <w:spacing w:before="0" w:after="0"/>
        <w:ind w:left="720"/>
        <w:rPr>
          <w:rFonts w:ascii="Times New Roman" w:hAnsi="Times New Roman" w:cs="Times New Roman"/>
          <w:color w:val="000000" w:themeColor="text1"/>
        </w:rPr>
      </w:pPr>
    </w:p>
    <w:p w:rsidR="00754287" w:rsidRPr="000603E4" w:rsidRDefault="00754287" w:rsidP="000715F8">
      <w:pPr>
        <w:pStyle w:val="Heading2"/>
        <w:ind w:firstLine="720"/>
        <w:rPr>
          <w:color w:val="000000" w:themeColor="text1"/>
        </w:rPr>
      </w:pPr>
      <w:bookmarkStart w:id="2" w:name="_Toc129607341"/>
      <w:r w:rsidRPr="000603E4">
        <w:rPr>
          <w:color w:val="000000" w:themeColor="text1"/>
        </w:rPr>
        <w:t>1.2 Statement of scope</w:t>
      </w:r>
      <w:bookmarkEnd w:id="2"/>
    </w:p>
    <w:p w:rsidR="00754287" w:rsidRPr="000603E4" w:rsidRDefault="00754287" w:rsidP="00B8556C">
      <w:pPr>
        <w:pStyle w:val="NormalWeb"/>
        <w:spacing w:before="0" w:after="0"/>
        <w:ind w:left="720"/>
        <w:rPr>
          <w:rFonts w:ascii="Times New Roman" w:hAnsi="Times New Roman" w:cs="Arial"/>
          <w:b/>
          <w:bCs/>
          <w:color w:val="000000" w:themeColor="text1"/>
        </w:rPr>
      </w:pPr>
      <w:r w:rsidRPr="000603E4">
        <w:rPr>
          <w:rFonts w:ascii="Times New Roman" w:hAnsi="Times New Roman" w:cs="Times New Roman"/>
          <w:color w:val="000000" w:themeColor="text1"/>
        </w:rPr>
        <w:t>The only input to this project is the user's attention and strategic moves; and the only output is the entertainment that is a consequence of the input.</w:t>
      </w:r>
      <w:r w:rsidRPr="000603E4">
        <w:rPr>
          <w:rFonts w:ascii="Times New Roman" w:hAnsi="Times New Roman" w:cs="Arial"/>
          <w:b/>
          <w:bCs/>
          <w:color w:val="000000" w:themeColor="text1"/>
        </w:rPr>
        <w:br/>
      </w:r>
      <w:r w:rsidRPr="000603E4">
        <w:rPr>
          <w:rFonts w:ascii="Times New Roman" w:hAnsi="Times New Roman" w:cs="Arial"/>
          <w:b/>
          <w:bCs/>
          <w:color w:val="000000" w:themeColor="text1"/>
        </w:rPr>
        <w:br/>
      </w:r>
      <w:r w:rsidRPr="000603E4">
        <w:rPr>
          <w:rStyle w:val="Heading2Char"/>
          <w:color w:val="000000" w:themeColor="text1"/>
        </w:rPr>
        <w:t>1.3 Software context</w:t>
      </w:r>
    </w:p>
    <w:p w:rsidR="00B8556C" w:rsidRPr="000603E4" w:rsidRDefault="00754287" w:rsidP="00B8556C">
      <w:pPr>
        <w:pStyle w:val="NormalWeb"/>
        <w:spacing w:before="0" w:after="0"/>
        <w:ind w:left="720"/>
        <w:rPr>
          <w:rFonts w:ascii="Times New Roman" w:hAnsi="Times New Roman" w:cs="Times New Roman"/>
          <w:color w:val="000000" w:themeColor="text1"/>
        </w:rPr>
      </w:pPr>
      <w:r w:rsidRPr="000603E4">
        <w:rPr>
          <w:rFonts w:ascii="Times New Roman" w:hAnsi="Times New Roman" w:cs="Times New Roman"/>
          <w:color w:val="000000" w:themeColor="text1"/>
        </w:rPr>
        <w:t>The big picture of this project will be to provide entertainment for anyone with access to an Android device.</w:t>
      </w:r>
    </w:p>
    <w:p w:rsidR="00754287" w:rsidRPr="000603E4" w:rsidRDefault="00754287" w:rsidP="00B8556C">
      <w:pPr>
        <w:pStyle w:val="NormalWeb"/>
        <w:spacing w:before="0" w:after="0"/>
        <w:ind w:left="720"/>
        <w:rPr>
          <w:rFonts w:ascii="Times New Roman" w:hAnsi="Times New Roman" w:cs="Times New Roman"/>
          <w:color w:val="000000" w:themeColor="text1"/>
        </w:rPr>
      </w:pPr>
    </w:p>
    <w:p w:rsidR="00754287" w:rsidRPr="000603E4" w:rsidRDefault="00754287" w:rsidP="000715F8">
      <w:pPr>
        <w:pStyle w:val="Heading2"/>
        <w:ind w:firstLine="720"/>
        <w:rPr>
          <w:color w:val="000000" w:themeColor="text1"/>
        </w:rPr>
      </w:pPr>
      <w:bookmarkStart w:id="3" w:name="_Toc129607342"/>
      <w:r w:rsidRPr="000603E4">
        <w:rPr>
          <w:color w:val="000000" w:themeColor="text1"/>
        </w:rPr>
        <w:t>1.4 Major constraints</w:t>
      </w:r>
      <w:bookmarkEnd w:id="3"/>
    </w:p>
    <w:p w:rsidR="00754287" w:rsidRPr="000603E4" w:rsidRDefault="00754287" w:rsidP="00B8556C">
      <w:pPr>
        <w:pStyle w:val="NormalWeb"/>
        <w:spacing w:before="0" w:after="0"/>
        <w:ind w:left="720"/>
        <w:rPr>
          <w:rFonts w:ascii="Times New Roman" w:hAnsi="Times New Roman" w:cs="Times New Roman"/>
          <w:color w:val="000000" w:themeColor="text1"/>
        </w:rPr>
      </w:pPr>
      <w:r w:rsidRPr="000603E4">
        <w:rPr>
          <w:rFonts w:ascii="Times New Roman" w:hAnsi="Times New Roman" w:cs="Times New Roman"/>
          <w:color w:val="000000" w:themeColor="text1"/>
        </w:rPr>
        <w:t>Since this project can easily be broken down into many smaller functioning parts, there are few major constraints. As long as the Android Marketplace is up and running and people are still using the Android OS, it will be possible to market, maintain, and operate this application.</w:t>
      </w:r>
    </w:p>
    <w:p w:rsidR="00754287" w:rsidRPr="000603E4" w:rsidRDefault="00754287" w:rsidP="00B8556C">
      <w:pPr>
        <w:pStyle w:val="NormalWeb"/>
        <w:spacing w:before="0" w:after="0"/>
        <w:ind w:left="1440"/>
        <w:rPr>
          <w:rFonts w:ascii="Times New Roman" w:hAnsi="Times New Roman"/>
          <w:color w:val="000000" w:themeColor="text1"/>
        </w:rPr>
      </w:pPr>
      <w:r w:rsidRPr="000603E4">
        <w:rPr>
          <w:rFonts w:ascii="Times New Roman" w:hAnsi="Times New Roman"/>
          <w:color w:val="000000" w:themeColor="text1"/>
        </w:rPr>
        <w:t> </w:t>
      </w:r>
    </w:p>
    <w:p w:rsidR="00754287" w:rsidRPr="000603E4" w:rsidRDefault="00754287" w:rsidP="005A6956">
      <w:pPr>
        <w:pStyle w:val="Heading1"/>
        <w:rPr>
          <w:color w:val="000000" w:themeColor="text1"/>
        </w:rPr>
      </w:pPr>
      <w:bookmarkStart w:id="4" w:name="_Toc129607343"/>
      <w:r w:rsidRPr="000603E4">
        <w:rPr>
          <w:color w:val="000000" w:themeColor="text1"/>
        </w:rPr>
        <w:t>2.0 Data design</w:t>
      </w:r>
      <w:bookmarkEnd w:id="4"/>
    </w:p>
    <w:p w:rsidR="00754287" w:rsidRPr="000603E4" w:rsidRDefault="00754287" w:rsidP="000715F8">
      <w:pPr>
        <w:pStyle w:val="Heading2"/>
        <w:ind w:firstLine="720"/>
        <w:rPr>
          <w:color w:val="000000" w:themeColor="text1"/>
        </w:rPr>
      </w:pPr>
      <w:bookmarkStart w:id="5" w:name="_Toc129607344"/>
      <w:r w:rsidRPr="000603E4">
        <w:rPr>
          <w:color w:val="000000" w:themeColor="text1"/>
        </w:rPr>
        <w:t>2.1 Internal software data structure</w:t>
      </w:r>
      <w:bookmarkEnd w:id="5"/>
    </w:p>
    <w:p w:rsidR="00B8556C" w:rsidRPr="000603E4" w:rsidRDefault="006E75D1" w:rsidP="00B8556C">
      <w:pPr>
        <w:pStyle w:val="NormalWeb"/>
        <w:spacing w:before="0" w:after="0"/>
        <w:ind w:left="720"/>
        <w:rPr>
          <w:rFonts w:ascii="Times New Roman" w:hAnsi="Times New Roman" w:cs="Times New Roman"/>
          <w:color w:val="000000" w:themeColor="text1"/>
        </w:rPr>
      </w:pPr>
      <w:r w:rsidRPr="000603E4">
        <w:rPr>
          <w:rFonts w:ascii="Times New Roman" w:hAnsi="Times New Roman" w:cs="Times New Roman"/>
          <w:color w:val="000000" w:themeColor="text1"/>
        </w:rPr>
        <w:t xml:space="preserve">The data for each of the five games will mostly be kept separate from the other games in the system as well as from the main menu. Each game will use the methods most appropriate for storing their data. </w:t>
      </w:r>
      <w:r w:rsidR="00655A94" w:rsidRPr="000603E4">
        <w:rPr>
          <w:rFonts w:ascii="Times New Roman" w:hAnsi="Times New Roman" w:cs="Times New Roman"/>
          <w:color w:val="000000" w:themeColor="text1"/>
        </w:rPr>
        <w:t>All data will be stored either in variables particular to each game or as files on the Android based phones memory card.</w:t>
      </w:r>
    </w:p>
    <w:p w:rsidR="00754287" w:rsidRPr="000603E4" w:rsidRDefault="00754287" w:rsidP="00B8556C">
      <w:pPr>
        <w:pStyle w:val="NormalWeb"/>
        <w:spacing w:before="0" w:after="0"/>
        <w:ind w:left="720"/>
        <w:rPr>
          <w:rFonts w:ascii="Times New Roman" w:hAnsi="Times New Roman" w:cs="Arial"/>
          <w:color w:val="000000" w:themeColor="text1"/>
        </w:rPr>
      </w:pPr>
    </w:p>
    <w:p w:rsidR="00754287" w:rsidRPr="000603E4" w:rsidRDefault="00754287" w:rsidP="000715F8">
      <w:pPr>
        <w:pStyle w:val="Heading2"/>
        <w:ind w:firstLine="720"/>
        <w:rPr>
          <w:color w:val="000000" w:themeColor="text1"/>
        </w:rPr>
      </w:pPr>
      <w:bookmarkStart w:id="6" w:name="_Toc129607345"/>
      <w:r w:rsidRPr="000603E4">
        <w:rPr>
          <w:color w:val="000000" w:themeColor="text1"/>
        </w:rPr>
        <w:t>2.2 Global data structure</w:t>
      </w:r>
      <w:bookmarkEnd w:id="6"/>
    </w:p>
    <w:p w:rsidR="00B8556C" w:rsidRPr="000603E4" w:rsidRDefault="00655A94" w:rsidP="00B8556C">
      <w:pPr>
        <w:pStyle w:val="NormalWeb"/>
        <w:spacing w:before="0" w:after="0"/>
        <w:ind w:left="720"/>
        <w:rPr>
          <w:rFonts w:ascii="Times New Roman" w:hAnsi="Times New Roman" w:cs="Times New Roman"/>
          <w:color w:val="000000" w:themeColor="text1"/>
        </w:rPr>
      </w:pPr>
      <w:r w:rsidRPr="000603E4">
        <w:rPr>
          <w:rFonts w:ascii="Times New Roman" w:hAnsi="Times New Roman" w:cs="Times New Roman"/>
          <w:color w:val="000000" w:themeColor="text1"/>
        </w:rPr>
        <w:t>The system will be very modularized with each game creating and storing data independently of each other and the overall system. Each game will store its own data relating to high scores, game state, preferences, etc. All of this persistent data will be stored on the Android phones memory card as either flat files or within a database individual to each game.</w:t>
      </w:r>
    </w:p>
    <w:p w:rsidR="00655A94" w:rsidRPr="000603E4" w:rsidRDefault="00655A94" w:rsidP="00B8556C">
      <w:pPr>
        <w:pStyle w:val="NormalWeb"/>
        <w:spacing w:before="0" w:after="0"/>
        <w:ind w:left="720"/>
        <w:rPr>
          <w:rFonts w:ascii="Times New Roman" w:hAnsi="Times New Roman" w:cs="Times New Roman"/>
          <w:color w:val="000000" w:themeColor="text1"/>
        </w:rPr>
      </w:pPr>
    </w:p>
    <w:p w:rsidR="00754287" w:rsidRPr="000603E4" w:rsidRDefault="00754287" w:rsidP="000715F8">
      <w:pPr>
        <w:pStyle w:val="Heading2"/>
        <w:ind w:firstLine="720"/>
        <w:rPr>
          <w:color w:val="000000" w:themeColor="text1"/>
        </w:rPr>
      </w:pPr>
      <w:bookmarkStart w:id="7" w:name="_Toc129607346"/>
      <w:r w:rsidRPr="000603E4">
        <w:rPr>
          <w:color w:val="000000" w:themeColor="text1"/>
        </w:rPr>
        <w:t>2.3 Temporary data structure</w:t>
      </w:r>
      <w:bookmarkEnd w:id="7"/>
    </w:p>
    <w:p w:rsidR="00B8556C" w:rsidRPr="000603E4" w:rsidRDefault="00655A94" w:rsidP="00B8556C">
      <w:pPr>
        <w:pStyle w:val="NormalWeb"/>
        <w:spacing w:before="0" w:after="0"/>
        <w:ind w:left="720"/>
        <w:rPr>
          <w:rFonts w:ascii="Times New Roman" w:hAnsi="Times New Roman" w:cs="Times New Roman"/>
          <w:color w:val="000000" w:themeColor="text1"/>
        </w:rPr>
      </w:pPr>
      <w:r w:rsidRPr="000603E4">
        <w:rPr>
          <w:rFonts w:ascii="Times New Roman" w:hAnsi="Times New Roman" w:cs="Times New Roman"/>
          <w:color w:val="000000" w:themeColor="text1"/>
        </w:rPr>
        <w:t>Each game will also need to store temporary information such as</w:t>
      </w:r>
      <w:r w:rsidR="00AA6B56" w:rsidRPr="000603E4">
        <w:rPr>
          <w:rFonts w:ascii="Times New Roman" w:hAnsi="Times New Roman" w:cs="Times New Roman"/>
          <w:color w:val="000000" w:themeColor="text1"/>
        </w:rPr>
        <w:t xml:space="preserve"> current score, user selections, </w:t>
      </w:r>
      <w:r w:rsidR="00B8556C" w:rsidRPr="000603E4">
        <w:rPr>
          <w:rFonts w:ascii="Times New Roman" w:hAnsi="Times New Roman" w:cs="Times New Roman"/>
          <w:color w:val="000000" w:themeColor="text1"/>
        </w:rPr>
        <w:t>player’s</w:t>
      </w:r>
      <w:r w:rsidR="00AA6B56" w:rsidRPr="000603E4">
        <w:rPr>
          <w:rFonts w:ascii="Times New Roman" w:hAnsi="Times New Roman" w:cs="Times New Roman"/>
          <w:color w:val="000000" w:themeColor="text1"/>
        </w:rPr>
        <w:t xml:space="preserve"> turn, etc. While this information will be stored temporarily as variables during game play they should be saved to the Android phones memory card in that case that the user exits during the middle of a game.</w:t>
      </w:r>
    </w:p>
    <w:p w:rsidR="00754287" w:rsidRPr="000603E4" w:rsidRDefault="00754287" w:rsidP="00B8556C">
      <w:pPr>
        <w:pStyle w:val="NormalWeb"/>
        <w:spacing w:before="0" w:after="0"/>
        <w:ind w:left="720"/>
        <w:rPr>
          <w:rFonts w:ascii="Times New Roman" w:hAnsi="Times New Roman" w:cs="Times New Roman"/>
          <w:color w:val="000000" w:themeColor="text1"/>
        </w:rPr>
      </w:pPr>
    </w:p>
    <w:p w:rsidR="00754287" w:rsidRPr="000603E4" w:rsidRDefault="00754287" w:rsidP="005A6956">
      <w:pPr>
        <w:pStyle w:val="Heading1"/>
        <w:rPr>
          <w:color w:val="000000" w:themeColor="text1"/>
        </w:rPr>
      </w:pPr>
      <w:bookmarkStart w:id="8" w:name="_Toc129607347"/>
      <w:r w:rsidRPr="000603E4">
        <w:rPr>
          <w:color w:val="000000" w:themeColor="text1"/>
        </w:rPr>
        <w:t>3.0 Architectural design</w:t>
      </w:r>
      <w:bookmarkEnd w:id="8"/>
    </w:p>
    <w:p w:rsidR="00754287" w:rsidRPr="000603E4" w:rsidRDefault="00754287" w:rsidP="000715F8">
      <w:pPr>
        <w:pStyle w:val="Heading2"/>
        <w:ind w:firstLine="720"/>
        <w:rPr>
          <w:color w:val="000000" w:themeColor="text1"/>
        </w:rPr>
      </w:pPr>
      <w:bookmarkStart w:id="9" w:name="_Toc129607348"/>
      <w:r w:rsidRPr="000603E4">
        <w:rPr>
          <w:color w:val="000000" w:themeColor="text1"/>
        </w:rPr>
        <w:t>3.1 Program Structure</w:t>
      </w:r>
      <w:bookmarkEnd w:id="9"/>
    </w:p>
    <w:p w:rsidR="00B8556C" w:rsidRPr="000603E4" w:rsidRDefault="00754287" w:rsidP="00B8556C">
      <w:pPr>
        <w:pStyle w:val="NormalWeb"/>
        <w:spacing w:before="0" w:after="0"/>
        <w:ind w:left="720"/>
        <w:rPr>
          <w:rFonts w:ascii="Times New Roman" w:hAnsi="Times New Roman" w:cs="Arial"/>
          <w:color w:val="000000" w:themeColor="text1"/>
        </w:rPr>
      </w:pPr>
      <w:r w:rsidRPr="000603E4">
        <w:rPr>
          <w:rFonts w:ascii="Times New Roman" w:hAnsi="Times New Roman" w:cs="Arial"/>
          <w:color w:val="000000" w:themeColor="text1"/>
        </w:rPr>
        <w:t>The android game suite will utilize a call-and-return architecture since the program operates through a sequence of hierarchical menus. At the bottom of the hierarchical tree the program will return dynamic responses to the users strategic menu choices.</w:t>
      </w:r>
    </w:p>
    <w:p w:rsidR="00754287" w:rsidRPr="000603E4" w:rsidRDefault="00754287" w:rsidP="00B8556C">
      <w:pPr>
        <w:pStyle w:val="NormalWeb"/>
        <w:spacing w:before="0" w:after="0"/>
        <w:ind w:left="720"/>
        <w:rPr>
          <w:rFonts w:ascii="Times New Roman" w:hAnsi="Times New Roman" w:cs="Arial"/>
          <w:color w:val="000000" w:themeColor="text1"/>
        </w:rPr>
      </w:pPr>
    </w:p>
    <w:p w:rsidR="00754287" w:rsidRPr="000603E4" w:rsidRDefault="000715F8" w:rsidP="000715F8">
      <w:pPr>
        <w:pStyle w:val="Heading3"/>
        <w:ind w:left="720" w:firstLine="720"/>
        <w:rPr>
          <w:color w:val="000000" w:themeColor="text1"/>
        </w:rPr>
      </w:pPr>
      <w:bookmarkStart w:id="10" w:name="_Toc129607349"/>
      <w:r w:rsidRPr="000603E4">
        <w:rPr>
          <w:color w:val="000000" w:themeColor="text1"/>
        </w:rPr>
        <w:t xml:space="preserve">3.1.1 </w:t>
      </w:r>
      <w:r w:rsidR="00754287" w:rsidRPr="000603E4">
        <w:rPr>
          <w:color w:val="000000" w:themeColor="text1"/>
        </w:rPr>
        <w:t>Architecture diagram</w:t>
      </w:r>
      <w:bookmarkEnd w:id="10"/>
    </w:p>
    <w:p w:rsidR="00754287" w:rsidRPr="000603E4" w:rsidRDefault="00891C58" w:rsidP="00B8556C">
      <w:pPr>
        <w:pStyle w:val="NormalWeb"/>
        <w:spacing w:before="0" w:after="0"/>
        <w:ind w:left="1440"/>
        <w:rPr>
          <w:rFonts w:ascii="Times New Roman" w:hAnsi="Times New Roman" w:cs="Arial"/>
          <w:color w:val="000000" w:themeColor="text1"/>
        </w:rPr>
      </w:pPr>
      <w:r w:rsidRPr="000603E4">
        <w:rPr>
          <w:rFonts w:ascii="Times New Roman" w:hAnsi="Times New Roman"/>
          <w:noProof/>
          <w:color w:val="000000" w:themeColor="text1"/>
          <w:lang w:eastAsia="en-US"/>
        </w:rPr>
        <w:drawing>
          <wp:anchor distT="0" distB="0" distL="0" distR="0" simplePos="0" relativeHeight="251657216" behindDoc="0" locked="0" layoutInCell="1" allowOverlap="1">
            <wp:simplePos x="0" y="0"/>
            <wp:positionH relativeFrom="column">
              <wp:align>center</wp:align>
            </wp:positionH>
            <wp:positionV relativeFrom="paragraph">
              <wp:posOffset>177800</wp:posOffset>
            </wp:positionV>
            <wp:extent cx="5222240" cy="3547745"/>
            <wp:effectExtent l="19050" t="0" r="0" b="0"/>
            <wp:wrapTopAndBottom/>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a:stretch>
                      <a:fillRect/>
                    </a:stretch>
                  </pic:blipFill>
                  <pic:spPr bwMode="auto">
                    <a:xfrm>
                      <a:off x="0" y="0"/>
                      <a:ext cx="5222240" cy="3547745"/>
                    </a:xfrm>
                    <a:prstGeom prst="rect">
                      <a:avLst/>
                    </a:prstGeom>
                    <a:solidFill>
                      <a:srgbClr val="FFFFFF"/>
                    </a:solidFill>
                    <a:ln w="9525">
                      <a:noFill/>
                      <a:miter lim="800000"/>
                      <a:headEnd/>
                      <a:tailEnd/>
                    </a:ln>
                  </pic:spPr>
                </pic:pic>
              </a:graphicData>
            </a:graphic>
          </wp:anchor>
        </w:drawing>
      </w:r>
    </w:p>
    <w:p w:rsidR="00754287" w:rsidRPr="000603E4" w:rsidRDefault="00754287" w:rsidP="00B8556C">
      <w:pPr>
        <w:pStyle w:val="NormalWeb"/>
        <w:spacing w:before="0" w:after="0"/>
        <w:ind w:left="1440"/>
        <w:rPr>
          <w:rFonts w:ascii="Times New Roman" w:hAnsi="Times New Roman" w:cs="Arial"/>
          <w:color w:val="000000" w:themeColor="text1"/>
        </w:rPr>
      </w:pPr>
    </w:p>
    <w:p w:rsidR="00754287" w:rsidRPr="000603E4" w:rsidRDefault="00B8556C" w:rsidP="005A6956">
      <w:pPr>
        <w:pStyle w:val="Heading1"/>
        <w:rPr>
          <w:color w:val="000000" w:themeColor="text1"/>
        </w:rPr>
      </w:pPr>
      <w:bookmarkStart w:id="11" w:name="_Toc129607350"/>
      <w:r w:rsidRPr="000603E4">
        <w:rPr>
          <w:color w:val="000000" w:themeColor="text1"/>
        </w:rPr>
        <w:t>4.0 Schedule</w:t>
      </w:r>
      <w:bookmarkEnd w:id="11"/>
    </w:p>
    <w:p w:rsidR="00B8556C" w:rsidRPr="000603E4" w:rsidRDefault="00754287" w:rsidP="00B8556C">
      <w:pPr>
        <w:pStyle w:val="NormalWeb"/>
        <w:spacing w:before="0" w:after="0"/>
        <w:rPr>
          <w:rFonts w:ascii="Times New Roman" w:hAnsi="Times New Roman" w:cs="Arial"/>
          <w:bCs/>
          <w:color w:val="000000" w:themeColor="text1"/>
        </w:rPr>
      </w:pPr>
      <w:r w:rsidRPr="000603E4">
        <w:rPr>
          <w:rFonts w:ascii="Times New Roman" w:hAnsi="Times New Roman" w:cs="Arial"/>
          <w:bCs/>
          <w:color w:val="000000" w:themeColor="text1"/>
        </w:rPr>
        <w:t xml:space="preserve">This program development will undergo three major cycles. The first cycle is the Documentation Phase where the Requirements and Software Design documents are built. These documents will provide the group with the layout for each module and diagrams on how everything works together. </w:t>
      </w:r>
      <w:r w:rsidR="00B8556C" w:rsidRPr="000603E4">
        <w:rPr>
          <w:rFonts w:ascii="Times New Roman" w:hAnsi="Times New Roman" w:cs="Arial"/>
          <w:bCs/>
          <w:color w:val="000000" w:themeColor="text1"/>
        </w:rPr>
        <w:t xml:space="preserve">The second cycle will be the actual coding of each module (and sub-programs). </w:t>
      </w:r>
      <w:r w:rsidRPr="000603E4">
        <w:rPr>
          <w:rFonts w:ascii="Times New Roman" w:hAnsi="Times New Roman" w:cs="Arial"/>
          <w:bCs/>
          <w:color w:val="000000" w:themeColor="text1"/>
        </w:rPr>
        <w:t xml:space="preserve">This pertains to </w:t>
      </w:r>
      <w:r w:rsidR="00B8556C" w:rsidRPr="000603E4">
        <w:rPr>
          <w:rFonts w:ascii="Times New Roman" w:hAnsi="Times New Roman" w:cs="Arial"/>
          <w:bCs/>
          <w:color w:val="000000" w:themeColor="text1"/>
        </w:rPr>
        <w:t>members completing their</w:t>
      </w:r>
      <w:r w:rsidRPr="000603E4">
        <w:rPr>
          <w:rFonts w:ascii="Times New Roman" w:hAnsi="Times New Roman" w:cs="Arial"/>
          <w:bCs/>
          <w:color w:val="000000" w:themeColor="text1"/>
        </w:rPr>
        <w:t xml:space="preserve"> assigned sub-game. This includes their individual sub-menu, module design, and module testing. By the end of this cycle they are expect to have a stand-alone working mini-game ready for system integration. The third and final cycle entails overall system testing and integration. During this phase all mini-games and sub-menus are integrated and tested. </w:t>
      </w:r>
      <w:r w:rsidR="00B8556C" w:rsidRPr="000603E4">
        <w:rPr>
          <w:rFonts w:ascii="Times New Roman" w:hAnsi="Times New Roman" w:cs="Arial"/>
          <w:bCs/>
          <w:color w:val="000000" w:themeColor="text1"/>
        </w:rPr>
        <w:t>If time permits, interface improvements and documentation updates may be preformed during this time.</w:t>
      </w:r>
    </w:p>
    <w:p w:rsidR="00754287" w:rsidRPr="000603E4" w:rsidRDefault="00754287" w:rsidP="00B8556C">
      <w:pPr>
        <w:pStyle w:val="NormalWeb"/>
        <w:spacing w:before="0" w:after="0"/>
        <w:rPr>
          <w:rFonts w:ascii="Times New Roman" w:hAnsi="Times New Roman" w:cs="Arial"/>
          <w:bCs/>
          <w:color w:val="000000" w:themeColor="text1"/>
        </w:rPr>
      </w:pPr>
    </w:p>
    <w:p w:rsidR="00754287" w:rsidRPr="000603E4" w:rsidRDefault="00754287" w:rsidP="000715F8">
      <w:pPr>
        <w:pStyle w:val="Heading2"/>
        <w:rPr>
          <w:color w:val="000000" w:themeColor="text1"/>
        </w:rPr>
      </w:pPr>
      <w:r w:rsidRPr="000603E4">
        <w:rPr>
          <w:color w:val="000000" w:themeColor="text1"/>
        </w:rPr>
        <w:tab/>
      </w:r>
      <w:bookmarkStart w:id="12" w:name="_Toc129607351"/>
      <w:r w:rsidRPr="000603E4">
        <w:rPr>
          <w:color w:val="000000" w:themeColor="text1"/>
        </w:rPr>
        <w:t>4.1 Scheduling diagram</w:t>
      </w:r>
      <w:bookmarkEnd w:id="12"/>
      <w:r w:rsidRPr="000603E4">
        <w:rPr>
          <w:color w:val="000000" w:themeColor="text1"/>
        </w:rPr>
        <w:t xml:space="preserve"> </w:t>
      </w:r>
    </w:p>
    <w:p w:rsidR="00754287" w:rsidRPr="000603E4" w:rsidRDefault="00891C58" w:rsidP="00B8556C">
      <w:pPr>
        <w:pStyle w:val="NormalWeb"/>
        <w:spacing w:before="0" w:after="0"/>
        <w:rPr>
          <w:rFonts w:ascii="Times New Roman" w:hAnsi="Times New Roman"/>
          <w:color w:val="000000" w:themeColor="text1"/>
        </w:rPr>
      </w:pPr>
      <w:r w:rsidRPr="000603E4">
        <w:rPr>
          <w:rFonts w:ascii="Times New Roman" w:hAnsi="Times New Roman"/>
          <w:noProof/>
          <w:color w:val="000000" w:themeColor="text1"/>
          <w:lang w:eastAsia="en-US"/>
        </w:rPr>
        <w:drawing>
          <wp:anchor distT="0" distB="0" distL="0" distR="0" simplePos="0" relativeHeight="251658240" behindDoc="0" locked="0" layoutInCell="1" allowOverlap="1">
            <wp:simplePos x="0" y="0"/>
            <wp:positionH relativeFrom="column">
              <wp:align>center</wp:align>
            </wp:positionH>
            <wp:positionV relativeFrom="paragraph">
              <wp:posOffset>177800</wp:posOffset>
            </wp:positionV>
            <wp:extent cx="5485765" cy="3355975"/>
            <wp:effectExtent l="19050" t="0" r="635" b="0"/>
            <wp:wrapTopAndBottom/>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srcRect/>
                    <a:stretch>
                      <a:fillRect/>
                    </a:stretch>
                  </pic:blipFill>
                  <pic:spPr bwMode="auto">
                    <a:xfrm>
                      <a:off x="0" y="0"/>
                      <a:ext cx="5485765" cy="3355975"/>
                    </a:xfrm>
                    <a:prstGeom prst="rect">
                      <a:avLst/>
                    </a:prstGeom>
                    <a:solidFill>
                      <a:srgbClr val="FFFFFF"/>
                    </a:solidFill>
                    <a:ln w="9525">
                      <a:noFill/>
                      <a:miter lim="800000"/>
                      <a:headEnd/>
                      <a:tailEnd/>
                    </a:ln>
                  </pic:spPr>
                </pic:pic>
              </a:graphicData>
            </a:graphic>
          </wp:anchor>
        </w:drawing>
      </w:r>
    </w:p>
    <w:p w:rsidR="00B8556C" w:rsidRPr="000603E4" w:rsidRDefault="00754287" w:rsidP="00B8556C">
      <w:pPr>
        <w:pStyle w:val="NormalWeb"/>
        <w:spacing w:before="0" w:after="0"/>
        <w:rPr>
          <w:rFonts w:ascii="Times New Roman" w:hAnsi="Times New Roman" w:cs="Arial"/>
          <w:b/>
          <w:bCs/>
          <w:color w:val="000000" w:themeColor="text1"/>
        </w:rPr>
      </w:pPr>
      <w:r w:rsidRPr="000603E4">
        <w:rPr>
          <w:rFonts w:ascii="Times New Roman" w:hAnsi="Times New Roman" w:cs="Arial"/>
          <w:b/>
          <w:bCs/>
          <w:color w:val="000000" w:themeColor="text1"/>
        </w:rPr>
        <w:tab/>
      </w:r>
    </w:p>
    <w:p w:rsidR="00754287" w:rsidRPr="000603E4" w:rsidRDefault="000715F8" w:rsidP="000715F8">
      <w:pPr>
        <w:pStyle w:val="Heading2"/>
        <w:ind w:firstLine="720"/>
        <w:rPr>
          <w:color w:val="000000" w:themeColor="text1"/>
        </w:rPr>
      </w:pPr>
      <w:bookmarkStart w:id="13" w:name="_Toc129607352"/>
      <w:r w:rsidRPr="000603E4">
        <w:rPr>
          <w:color w:val="000000" w:themeColor="text1"/>
        </w:rPr>
        <w:t xml:space="preserve">4.2 </w:t>
      </w:r>
      <w:r w:rsidR="00754287" w:rsidRPr="000603E4">
        <w:rPr>
          <w:color w:val="000000" w:themeColor="text1"/>
        </w:rPr>
        <w:t>Definition of milestones</w:t>
      </w:r>
      <w:bookmarkEnd w:id="13"/>
    </w:p>
    <w:p w:rsidR="00754287" w:rsidRPr="000603E4" w:rsidRDefault="000715F8" w:rsidP="000715F8">
      <w:pPr>
        <w:pStyle w:val="Heading3"/>
        <w:ind w:left="720" w:firstLine="720"/>
        <w:rPr>
          <w:color w:val="000000" w:themeColor="text1"/>
        </w:rPr>
      </w:pPr>
      <w:bookmarkStart w:id="14" w:name="_Toc129607353"/>
      <w:r w:rsidRPr="000603E4">
        <w:rPr>
          <w:color w:val="000000" w:themeColor="text1"/>
        </w:rPr>
        <w:t xml:space="preserve">4.2.1 </w:t>
      </w:r>
      <w:r w:rsidR="00754287" w:rsidRPr="000603E4">
        <w:rPr>
          <w:color w:val="000000" w:themeColor="text1"/>
        </w:rPr>
        <w:t>Concept/Doc Complete 3/5/2010</w:t>
      </w:r>
      <w:bookmarkEnd w:id="14"/>
    </w:p>
    <w:p w:rsidR="00B8556C" w:rsidRPr="000603E4" w:rsidRDefault="00754287" w:rsidP="00B8556C">
      <w:pPr>
        <w:pStyle w:val="NormalWeb"/>
        <w:spacing w:before="0" w:after="0"/>
        <w:ind w:left="1440"/>
        <w:rPr>
          <w:rFonts w:ascii="Times New Roman" w:hAnsi="Times New Roman" w:cs="Arial"/>
          <w:color w:val="000000" w:themeColor="text1"/>
        </w:rPr>
      </w:pPr>
      <w:r w:rsidRPr="000603E4">
        <w:rPr>
          <w:rFonts w:ascii="Times New Roman" w:hAnsi="Times New Roman" w:cs="Arial"/>
          <w:color w:val="000000" w:themeColor="text1"/>
        </w:rPr>
        <w:t>All concept related documentation such as module definitions, data flow diagrams, user diagrams, etc will be completed by this date. The Requirements Documentation and System Design Documentation will be completed by this date such that module design and coding may begin.</w:t>
      </w:r>
    </w:p>
    <w:p w:rsidR="00754287" w:rsidRPr="000603E4" w:rsidRDefault="00754287" w:rsidP="00B8556C">
      <w:pPr>
        <w:pStyle w:val="NormalWeb"/>
        <w:spacing w:before="0" w:after="0"/>
        <w:ind w:left="1440"/>
        <w:rPr>
          <w:rFonts w:ascii="Times New Roman" w:hAnsi="Times New Roman" w:cs="Arial"/>
          <w:color w:val="000000" w:themeColor="text1"/>
        </w:rPr>
      </w:pPr>
    </w:p>
    <w:p w:rsidR="00754287" w:rsidRPr="000603E4" w:rsidRDefault="000715F8" w:rsidP="000715F8">
      <w:pPr>
        <w:pStyle w:val="Heading3"/>
        <w:ind w:left="720" w:firstLine="720"/>
        <w:rPr>
          <w:color w:val="000000" w:themeColor="text1"/>
        </w:rPr>
      </w:pPr>
      <w:bookmarkStart w:id="15" w:name="_Toc129607354"/>
      <w:r w:rsidRPr="000603E4">
        <w:rPr>
          <w:color w:val="000000" w:themeColor="text1"/>
        </w:rPr>
        <w:t xml:space="preserve">4.2.2 </w:t>
      </w:r>
      <w:r w:rsidR="00754287" w:rsidRPr="000603E4">
        <w:rPr>
          <w:color w:val="000000" w:themeColor="text1"/>
        </w:rPr>
        <w:t>Module Code Complete 4/8/2010</w:t>
      </w:r>
      <w:bookmarkEnd w:id="15"/>
    </w:p>
    <w:p w:rsidR="00B8556C" w:rsidRPr="000603E4" w:rsidRDefault="00754287" w:rsidP="00B8556C">
      <w:pPr>
        <w:pStyle w:val="NormalWeb"/>
        <w:spacing w:before="0" w:after="0"/>
        <w:ind w:left="1440"/>
        <w:rPr>
          <w:rFonts w:ascii="Times New Roman" w:hAnsi="Times New Roman" w:cs="Arial"/>
          <w:color w:val="000000" w:themeColor="text1"/>
        </w:rPr>
      </w:pPr>
      <w:r w:rsidRPr="000603E4">
        <w:rPr>
          <w:rFonts w:ascii="Times New Roman" w:hAnsi="Times New Roman" w:cs="Arial"/>
          <w:color w:val="000000" w:themeColor="text1"/>
        </w:rPr>
        <w:t>All module coding should be completed by this date so that module integration and system testing begin. Depending on Integration complexity, integration may begin 1 week before this milestone. All modules and sub-programs are expected to be fully functional and extensively tested.</w:t>
      </w:r>
    </w:p>
    <w:p w:rsidR="00754287" w:rsidRPr="000603E4" w:rsidRDefault="00754287" w:rsidP="00B8556C">
      <w:pPr>
        <w:pStyle w:val="NormalWeb"/>
        <w:spacing w:before="0" w:after="0"/>
        <w:ind w:left="1440"/>
        <w:rPr>
          <w:rFonts w:ascii="Times New Roman" w:hAnsi="Times New Roman" w:cs="Arial"/>
          <w:color w:val="000000" w:themeColor="text1"/>
        </w:rPr>
      </w:pPr>
    </w:p>
    <w:p w:rsidR="00754287" w:rsidRPr="000603E4" w:rsidRDefault="000715F8" w:rsidP="000715F8">
      <w:pPr>
        <w:pStyle w:val="Heading3"/>
        <w:ind w:left="720" w:firstLine="720"/>
        <w:rPr>
          <w:color w:val="000000" w:themeColor="text1"/>
        </w:rPr>
      </w:pPr>
      <w:bookmarkStart w:id="16" w:name="_Toc129607355"/>
      <w:r w:rsidRPr="000603E4">
        <w:rPr>
          <w:color w:val="000000" w:themeColor="text1"/>
        </w:rPr>
        <w:t xml:space="preserve">4.2.3 </w:t>
      </w:r>
      <w:r w:rsidR="00754287" w:rsidRPr="000603E4">
        <w:rPr>
          <w:color w:val="000000" w:themeColor="text1"/>
        </w:rPr>
        <w:t>Testing Complete 4/19/2010</w:t>
      </w:r>
      <w:bookmarkEnd w:id="16"/>
    </w:p>
    <w:p w:rsidR="00B8556C" w:rsidRPr="000603E4" w:rsidRDefault="00754287" w:rsidP="00B8556C">
      <w:pPr>
        <w:pStyle w:val="NormalWeb"/>
        <w:spacing w:before="0" w:after="0"/>
        <w:ind w:left="1440"/>
        <w:rPr>
          <w:rFonts w:ascii="Times New Roman" w:hAnsi="Times New Roman" w:cs="Arial"/>
          <w:bCs/>
          <w:color w:val="000000" w:themeColor="text1"/>
        </w:rPr>
      </w:pPr>
      <w:r w:rsidRPr="000603E4">
        <w:rPr>
          <w:rFonts w:ascii="Times New Roman" w:hAnsi="Times New Roman" w:cs="Arial"/>
          <w:bCs/>
          <w:color w:val="000000" w:themeColor="text1"/>
        </w:rPr>
        <w:t>All testing should be finished by this date and the program should be essentially complete. The remaining time may be used for small UI tweaking and documentation updates.</w:t>
      </w:r>
    </w:p>
    <w:p w:rsidR="00754287" w:rsidRPr="000603E4" w:rsidRDefault="00754287" w:rsidP="00B8556C">
      <w:pPr>
        <w:pStyle w:val="NormalWeb"/>
        <w:spacing w:before="0" w:after="0"/>
        <w:ind w:left="1440"/>
        <w:rPr>
          <w:rFonts w:ascii="Times New Roman" w:hAnsi="Times New Roman" w:cs="Arial"/>
          <w:bCs/>
          <w:color w:val="000000" w:themeColor="text1"/>
        </w:rPr>
      </w:pPr>
    </w:p>
    <w:p w:rsidR="00754287" w:rsidRPr="000603E4" w:rsidRDefault="00326E9C" w:rsidP="005A6956">
      <w:pPr>
        <w:pStyle w:val="Heading1"/>
        <w:rPr>
          <w:color w:val="000000" w:themeColor="text1"/>
        </w:rPr>
      </w:pPr>
      <w:bookmarkStart w:id="17" w:name="_Toc129607356"/>
      <w:r w:rsidRPr="000603E4">
        <w:rPr>
          <w:color w:val="000000" w:themeColor="text1"/>
        </w:rPr>
        <w:t>5.0 Component-</w:t>
      </w:r>
      <w:r w:rsidR="00754287" w:rsidRPr="000603E4">
        <w:rPr>
          <w:color w:val="000000" w:themeColor="text1"/>
        </w:rPr>
        <w:t>level design</w:t>
      </w:r>
      <w:bookmarkEnd w:id="17"/>
    </w:p>
    <w:p w:rsidR="00B8556C" w:rsidRPr="000603E4" w:rsidRDefault="00326E9C" w:rsidP="00B8556C">
      <w:pPr>
        <w:pStyle w:val="NormalWeb"/>
        <w:spacing w:before="0" w:after="0"/>
        <w:rPr>
          <w:rFonts w:ascii="Times New Roman" w:hAnsi="Times New Roman" w:cs="Times New Roman"/>
          <w:bCs/>
          <w:color w:val="000000" w:themeColor="text1"/>
        </w:rPr>
      </w:pPr>
      <w:r w:rsidRPr="000603E4">
        <w:rPr>
          <w:rFonts w:ascii="Times New Roman" w:hAnsi="Times New Roman" w:cs="Times New Roman"/>
          <w:bCs/>
          <w:color w:val="000000" w:themeColor="text1"/>
        </w:rPr>
        <w:t xml:space="preserve">Our system is based around a main menu through which each of the individual games can be accessed. At any time the user can exit a </w:t>
      </w:r>
      <w:r w:rsidR="00B8556C" w:rsidRPr="000603E4">
        <w:rPr>
          <w:rFonts w:ascii="Times New Roman" w:hAnsi="Times New Roman" w:cs="Times New Roman"/>
          <w:bCs/>
          <w:color w:val="000000" w:themeColor="text1"/>
        </w:rPr>
        <w:t>game, which</w:t>
      </w:r>
      <w:r w:rsidRPr="000603E4">
        <w:rPr>
          <w:rFonts w:ascii="Times New Roman" w:hAnsi="Times New Roman" w:cs="Times New Roman"/>
          <w:bCs/>
          <w:color w:val="000000" w:themeColor="text1"/>
        </w:rPr>
        <w:t xml:space="preserve"> will return them to the main menu.</w:t>
      </w:r>
    </w:p>
    <w:p w:rsidR="00326E9C" w:rsidRPr="000603E4" w:rsidRDefault="00326E9C" w:rsidP="00B8556C">
      <w:pPr>
        <w:pStyle w:val="NormalWeb"/>
        <w:spacing w:before="0" w:after="0"/>
        <w:rPr>
          <w:rFonts w:ascii="Times New Roman" w:hAnsi="Times New Roman" w:cs="Times New Roman"/>
          <w:bCs/>
          <w:color w:val="000000" w:themeColor="text1"/>
        </w:rPr>
      </w:pPr>
    </w:p>
    <w:p w:rsidR="00754287" w:rsidRPr="000603E4" w:rsidRDefault="00754287" w:rsidP="000715F8">
      <w:pPr>
        <w:pStyle w:val="Heading2"/>
        <w:ind w:firstLine="720"/>
        <w:rPr>
          <w:color w:val="000000" w:themeColor="text1"/>
        </w:rPr>
      </w:pPr>
      <w:bookmarkStart w:id="18" w:name="_Toc129607357"/>
      <w:r w:rsidRPr="000603E4">
        <w:rPr>
          <w:color w:val="000000" w:themeColor="text1"/>
        </w:rPr>
        <w:t xml:space="preserve">5.1 </w:t>
      </w:r>
      <w:r w:rsidR="00326E9C" w:rsidRPr="000603E4">
        <w:rPr>
          <w:color w:val="000000" w:themeColor="text1"/>
        </w:rPr>
        <w:t>Description for Main Menu</w:t>
      </w:r>
      <w:bookmarkEnd w:id="18"/>
      <w:r w:rsidRPr="000603E4">
        <w:rPr>
          <w:color w:val="000000" w:themeColor="text1"/>
        </w:rPr>
        <w:t xml:space="preserve"> </w:t>
      </w:r>
    </w:p>
    <w:p w:rsidR="00B8556C" w:rsidRPr="000603E4" w:rsidRDefault="00326E9C" w:rsidP="00B8556C">
      <w:pPr>
        <w:pStyle w:val="NormalWeb"/>
        <w:spacing w:before="0" w:after="0"/>
        <w:ind w:left="720"/>
        <w:rPr>
          <w:rFonts w:ascii="Times New Roman" w:hAnsi="Times New Roman" w:cs="Times New Roman"/>
          <w:bCs/>
          <w:color w:val="000000" w:themeColor="text1"/>
        </w:rPr>
      </w:pPr>
      <w:r w:rsidRPr="000603E4">
        <w:rPr>
          <w:rFonts w:ascii="Times New Roman" w:hAnsi="Times New Roman" w:cs="Times New Roman"/>
          <w:bCs/>
          <w:color w:val="000000" w:themeColor="text1"/>
        </w:rPr>
        <w:t xml:space="preserve">The main menu is the first thing a user will see when launching the application on their Android based phone. </w:t>
      </w:r>
    </w:p>
    <w:p w:rsidR="00326E9C" w:rsidRPr="000603E4" w:rsidRDefault="00326E9C" w:rsidP="00B8556C">
      <w:pPr>
        <w:pStyle w:val="NormalWeb"/>
        <w:spacing w:before="0" w:after="0"/>
        <w:ind w:left="720"/>
        <w:rPr>
          <w:rFonts w:ascii="Times New Roman" w:hAnsi="Times New Roman" w:cs="Times New Roman"/>
          <w:bCs/>
          <w:color w:val="000000" w:themeColor="text1"/>
        </w:rPr>
      </w:pPr>
    </w:p>
    <w:p w:rsidR="00754287" w:rsidRPr="000603E4" w:rsidRDefault="00754287" w:rsidP="000715F8">
      <w:pPr>
        <w:pStyle w:val="Heading3"/>
        <w:ind w:left="720" w:firstLine="720"/>
        <w:rPr>
          <w:color w:val="000000" w:themeColor="text1"/>
        </w:rPr>
      </w:pPr>
      <w:bookmarkStart w:id="19" w:name="_Toc129607358"/>
      <w:r w:rsidRPr="000603E4">
        <w:rPr>
          <w:color w:val="000000" w:themeColor="text1"/>
        </w:rPr>
        <w:t xml:space="preserve">5.1.1 Processing narrative for </w:t>
      </w:r>
      <w:r w:rsidR="00326E9C" w:rsidRPr="000603E4">
        <w:rPr>
          <w:color w:val="000000" w:themeColor="text1"/>
        </w:rPr>
        <w:t>Main Menu</w:t>
      </w:r>
      <w:bookmarkEnd w:id="19"/>
    </w:p>
    <w:p w:rsidR="00B8556C" w:rsidRPr="000603E4" w:rsidRDefault="00326E9C" w:rsidP="00B8556C">
      <w:pPr>
        <w:pStyle w:val="NormalWeb"/>
        <w:spacing w:before="0" w:after="0"/>
        <w:ind w:left="1440"/>
        <w:rPr>
          <w:rFonts w:ascii="Times New Roman" w:hAnsi="Times New Roman" w:cs="Times New Roman"/>
          <w:color w:val="000000" w:themeColor="text1"/>
        </w:rPr>
      </w:pPr>
      <w:r w:rsidRPr="000603E4">
        <w:rPr>
          <w:rFonts w:ascii="Times New Roman" w:hAnsi="Times New Roman" w:cs="Times New Roman"/>
          <w:color w:val="000000" w:themeColor="text1"/>
        </w:rPr>
        <w:t>From the main menu the user can select one of five games or choose to exit the application. Upon selecting a game the particular activity for that game will be launched. If the user chooses to exit the application will be closed and the user returned to the Android operating system interface.</w:t>
      </w:r>
    </w:p>
    <w:p w:rsidR="00754287" w:rsidRPr="000603E4" w:rsidRDefault="00754287" w:rsidP="00B8556C">
      <w:pPr>
        <w:pStyle w:val="NormalWeb"/>
        <w:spacing w:before="0" w:after="0"/>
        <w:ind w:left="1440"/>
        <w:rPr>
          <w:rFonts w:ascii="Times New Roman" w:hAnsi="Times New Roman" w:cs="Times New Roman"/>
          <w:color w:val="000000" w:themeColor="text1"/>
        </w:rPr>
      </w:pPr>
    </w:p>
    <w:p w:rsidR="00754287" w:rsidRPr="000603E4" w:rsidRDefault="00B8556C" w:rsidP="000715F8">
      <w:pPr>
        <w:pStyle w:val="Heading3"/>
        <w:ind w:left="720" w:firstLine="720"/>
        <w:rPr>
          <w:color w:val="000000" w:themeColor="text1"/>
        </w:rPr>
      </w:pPr>
      <w:bookmarkStart w:id="20" w:name="_Toc129607359"/>
      <w:r w:rsidRPr="000603E4">
        <w:rPr>
          <w:color w:val="000000" w:themeColor="text1"/>
        </w:rPr>
        <w:t>5.1.2 Main Menu interface description</w:t>
      </w:r>
      <w:bookmarkEnd w:id="20"/>
    </w:p>
    <w:p w:rsidR="00B8556C" w:rsidRPr="000603E4" w:rsidRDefault="00326E9C" w:rsidP="00B8556C">
      <w:pPr>
        <w:pStyle w:val="NormalWeb"/>
        <w:spacing w:before="0" w:after="0"/>
        <w:ind w:left="1440"/>
        <w:rPr>
          <w:rFonts w:ascii="Times New Roman" w:hAnsi="Times New Roman" w:cs="Times New Roman"/>
          <w:color w:val="000000" w:themeColor="text1"/>
        </w:rPr>
      </w:pPr>
      <w:r w:rsidRPr="000603E4">
        <w:rPr>
          <w:rFonts w:ascii="Times New Roman" w:hAnsi="Times New Roman" w:cs="Times New Roman"/>
          <w:color w:val="000000" w:themeColor="text1"/>
        </w:rPr>
        <w:t>The main menu will consist of a simple list of buttons corresponding to the individual games</w:t>
      </w:r>
      <w:r w:rsidR="00731D33" w:rsidRPr="000603E4">
        <w:rPr>
          <w:rFonts w:ascii="Times New Roman" w:hAnsi="Times New Roman" w:cs="Times New Roman"/>
          <w:color w:val="000000" w:themeColor="text1"/>
        </w:rPr>
        <w:t xml:space="preserve"> as well as a button for choosing to exit the application.</w:t>
      </w:r>
    </w:p>
    <w:p w:rsidR="00754287" w:rsidRPr="000603E4" w:rsidRDefault="00754287" w:rsidP="00B8556C">
      <w:pPr>
        <w:pStyle w:val="NormalWeb"/>
        <w:spacing w:before="0" w:after="0"/>
        <w:ind w:left="1440"/>
        <w:rPr>
          <w:rFonts w:ascii="Times New Roman" w:hAnsi="Times New Roman" w:cs="Times New Roman"/>
          <w:color w:val="000000" w:themeColor="text1"/>
        </w:rPr>
      </w:pPr>
    </w:p>
    <w:p w:rsidR="00754287" w:rsidRPr="000603E4" w:rsidRDefault="00754287" w:rsidP="000715F8">
      <w:pPr>
        <w:pStyle w:val="Heading3"/>
        <w:ind w:left="720" w:firstLine="720"/>
        <w:rPr>
          <w:color w:val="000000" w:themeColor="text1"/>
        </w:rPr>
      </w:pPr>
      <w:bookmarkStart w:id="21" w:name="_Toc129607360"/>
      <w:r w:rsidRPr="000603E4">
        <w:rPr>
          <w:color w:val="000000" w:themeColor="text1"/>
        </w:rPr>
        <w:t xml:space="preserve">5.1.3 </w:t>
      </w:r>
      <w:r w:rsidR="00003312" w:rsidRPr="000603E4">
        <w:rPr>
          <w:color w:val="000000" w:themeColor="text1"/>
        </w:rPr>
        <w:t>Main Menu</w:t>
      </w:r>
      <w:r w:rsidRPr="000603E4">
        <w:rPr>
          <w:color w:val="000000" w:themeColor="text1"/>
        </w:rPr>
        <w:t xml:space="preserve"> processing detail</w:t>
      </w:r>
      <w:bookmarkEnd w:id="21"/>
    </w:p>
    <w:p w:rsidR="00326E9C" w:rsidRPr="000603E4" w:rsidRDefault="00003312" w:rsidP="000715F8">
      <w:pPr>
        <w:pStyle w:val="Heading3"/>
        <w:ind w:left="1440" w:firstLine="720"/>
        <w:rPr>
          <w:color w:val="000000" w:themeColor="text1"/>
        </w:rPr>
      </w:pPr>
      <w:bookmarkStart w:id="22" w:name="_Toc129607361"/>
      <w:r w:rsidRPr="000603E4">
        <w:rPr>
          <w:color w:val="000000" w:themeColor="text1"/>
        </w:rPr>
        <w:t>5.1.3.1</w:t>
      </w:r>
      <w:r w:rsidR="00754287" w:rsidRPr="000603E4">
        <w:rPr>
          <w:color w:val="000000" w:themeColor="text1"/>
        </w:rPr>
        <w:t xml:space="preserve"> Performance issues</w:t>
      </w:r>
      <w:bookmarkEnd w:id="22"/>
    </w:p>
    <w:p w:rsidR="00B8556C" w:rsidRPr="000603E4" w:rsidRDefault="00003312" w:rsidP="00B8556C">
      <w:pPr>
        <w:pStyle w:val="NormalWeb"/>
        <w:spacing w:before="0" w:after="0"/>
        <w:ind w:left="2160"/>
        <w:rPr>
          <w:rFonts w:ascii="Times New Roman" w:hAnsi="Times New Roman" w:cs="Times New Roman"/>
          <w:bCs/>
          <w:color w:val="000000" w:themeColor="text1"/>
        </w:rPr>
      </w:pPr>
      <w:r w:rsidRPr="000603E4">
        <w:rPr>
          <w:rFonts w:ascii="Times New Roman" w:hAnsi="Times New Roman" w:cs="Times New Roman"/>
          <w:bCs/>
          <w:color w:val="000000" w:themeColor="text1"/>
        </w:rPr>
        <w:t xml:space="preserve">The main menu will use relatively little </w:t>
      </w:r>
      <w:r w:rsidR="00B8556C" w:rsidRPr="000603E4">
        <w:rPr>
          <w:rFonts w:ascii="Times New Roman" w:hAnsi="Times New Roman" w:cs="Times New Roman"/>
          <w:bCs/>
          <w:color w:val="000000" w:themeColor="text1"/>
        </w:rPr>
        <w:t>resources,</w:t>
      </w:r>
      <w:r w:rsidRPr="000603E4">
        <w:rPr>
          <w:rFonts w:ascii="Times New Roman" w:hAnsi="Times New Roman" w:cs="Times New Roman"/>
          <w:bCs/>
          <w:color w:val="000000" w:themeColor="text1"/>
        </w:rPr>
        <w:t xml:space="preserve"> as it will just be a list of buttons.</w:t>
      </w:r>
    </w:p>
    <w:p w:rsidR="00003312" w:rsidRPr="000603E4" w:rsidRDefault="00003312" w:rsidP="00B8556C">
      <w:pPr>
        <w:pStyle w:val="NormalWeb"/>
        <w:spacing w:before="0" w:after="0"/>
        <w:ind w:left="2160"/>
        <w:rPr>
          <w:rFonts w:ascii="Times New Roman" w:hAnsi="Times New Roman" w:cs="Times New Roman"/>
          <w:bCs/>
          <w:color w:val="000000" w:themeColor="text1"/>
        </w:rPr>
      </w:pPr>
    </w:p>
    <w:p w:rsidR="00754287" w:rsidRPr="000603E4" w:rsidRDefault="00003312" w:rsidP="000715F8">
      <w:pPr>
        <w:pStyle w:val="Heading3"/>
        <w:ind w:left="1440" w:firstLine="720"/>
        <w:rPr>
          <w:color w:val="000000" w:themeColor="text1"/>
        </w:rPr>
      </w:pPr>
      <w:bookmarkStart w:id="23" w:name="_Toc129607362"/>
      <w:r w:rsidRPr="000603E4">
        <w:rPr>
          <w:color w:val="000000" w:themeColor="text1"/>
        </w:rPr>
        <w:t>3.2.3.2</w:t>
      </w:r>
      <w:r w:rsidR="00754287" w:rsidRPr="000603E4">
        <w:rPr>
          <w:color w:val="000000" w:themeColor="text1"/>
        </w:rPr>
        <w:t xml:space="preserve"> Design constraints</w:t>
      </w:r>
      <w:bookmarkEnd w:id="23"/>
    </w:p>
    <w:p w:rsidR="00B8556C" w:rsidRPr="000603E4" w:rsidRDefault="00003312" w:rsidP="00B8556C">
      <w:pPr>
        <w:pStyle w:val="NormalWeb"/>
        <w:spacing w:before="0" w:after="0"/>
        <w:ind w:left="2160"/>
        <w:rPr>
          <w:rFonts w:ascii="Times New Roman" w:hAnsi="Times New Roman" w:cs="Times New Roman"/>
          <w:bCs/>
          <w:color w:val="000000" w:themeColor="text1"/>
        </w:rPr>
      </w:pPr>
      <w:r w:rsidRPr="000603E4">
        <w:rPr>
          <w:rFonts w:ascii="Times New Roman" w:hAnsi="Times New Roman" w:cs="Times New Roman"/>
          <w:bCs/>
          <w:color w:val="000000" w:themeColor="text1"/>
        </w:rPr>
        <w:t>The main menu should be simple and easy to use for accessing the individual games.</w:t>
      </w:r>
    </w:p>
    <w:p w:rsidR="00003312" w:rsidRPr="000603E4" w:rsidRDefault="00003312" w:rsidP="00B8556C">
      <w:pPr>
        <w:pStyle w:val="NormalWeb"/>
        <w:spacing w:before="0" w:after="0"/>
        <w:ind w:left="2160"/>
        <w:rPr>
          <w:rFonts w:ascii="Times New Roman" w:hAnsi="Times New Roman" w:cs="Times New Roman"/>
          <w:bCs/>
          <w:color w:val="000000" w:themeColor="text1"/>
        </w:rPr>
      </w:pPr>
    </w:p>
    <w:p w:rsidR="00003312" w:rsidRPr="000603E4" w:rsidRDefault="005A6956" w:rsidP="000715F8">
      <w:pPr>
        <w:pStyle w:val="Heading2"/>
        <w:ind w:firstLine="720"/>
        <w:rPr>
          <w:color w:val="000000" w:themeColor="text1"/>
        </w:rPr>
      </w:pPr>
      <w:bookmarkStart w:id="24" w:name="_Toc129607363"/>
      <w:r w:rsidRPr="000603E4">
        <w:rPr>
          <w:color w:val="000000" w:themeColor="text1"/>
        </w:rPr>
        <w:t>5.2</w:t>
      </w:r>
      <w:r w:rsidR="00003312" w:rsidRPr="000603E4">
        <w:rPr>
          <w:color w:val="000000" w:themeColor="text1"/>
        </w:rPr>
        <w:t xml:space="preserve"> Description for Individual Games</w:t>
      </w:r>
      <w:bookmarkEnd w:id="24"/>
      <w:r w:rsidR="00003312" w:rsidRPr="000603E4">
        <w:rPr>
          <w:color w:val="000000" w:themeColor="text1"/>
        </w:rPr>
        <w:t xml:space="preserve"> </w:t>
      </w:r>
    </w:p>
    <w:p w:rsidR="00B8556C" w:rsidRPr="000603E4" w:rsidRDefault="00003312" w:rsidP="00B8556C">
      <w:pPr>
        <w:pStyle w:val="NormalWeb"/>
        <w:spacing w:before="0" w:after="0"/>
        <w:ind w:left="720"/>
        <w:rPr>
          <w:rFonts w:ascii="Times New Roman" w:hAnsi="Times New Roman" w:cs="Times New Roman"/>
          <w:bCs/>
          <w:color w:val="000000" w:themeColor="text1"/>
        </w:rPr>
      </w:pPr>
      <w:r w:rsidRPr="000603E4">
        <w:rPr>
          <w:rFonts w:ascii="Times New Roman" w:hAnsi="Times New Roman" w:cs="Times New Roman"/>
          <w:bCs/>
          <w:color w:val="000000" w:themeColor="text1"/>
        </w:rPr>
        <w:t>The individual game components will be launched from the main menu and will run independently of each other</w:t>
      </w:r>
      <w:r w:rsidR="00B8556C" w:rsidRPr="000603E4">
        <w:rPr>
          <w:rFonts w:ascii="Times New Roman" w:hAnsi="Times New Roman" w:cs="Times New Roman"/>
          <w:bCs/>
          <w:color w:val="000000" w:themeColor="text1"/>
        </w:rPr>
        <w:t>.</w:t>
      </w:r>
    </w:p>
    <w:p w:rsidR="00003312" w:rsidRPr="000603E4" w:rsidRDefault="00003312" w:rsidP="00B8556C">
      <w:pPr>
        <w:pStyle w:val="NormalWeb"/>
        <w:spacing w:before="0" w:after="0"/>
        <w:ind w:left="720"/>
        <w:rPr>
          <w:rFonts w:ascii="Times New Roman" w:hAnsi="Times New Roman" w:cs="Times New Roman"/>
          <w:bCs/>
          <w:color w:val="000000" w:themeColor="text1"/>
        </w:rPr>
      </w:pPr>
    </w:p>
    <w:p w:rsidR="00003312" w:rsidRPr="000603E4" w:rsidRDefault="005A6956" w:rsidP="000715F8">
      <w:pPr>
        <w:pStyle w:val="Heading3"/>
        <w:ind w:left="720" w:firstLine="720"/>
        <w:rPr>
          <w:color w:val="000000" w:themeColor="text1"/>
        </w:rPr>
      </w:pPr>
      <w:bookmarkStart w:id="25" w:name="_Toc129607364"/>
      <w:r w:rsidRPr="000603E4">
        <w:rPr>
          <w:color w:val="000000" w:themeColor="text1"/>
        </w:rPr>
        <w:t>5.2</w:t>
      </w:r>
      <w:r w:rsidR="00003312" w:rsidRPr="000603E4">
        <w:rPr>
          <w:color w:val="000000" w:themeColor="text1"/>
        </w:rPr>
        <w:t xml:space="preserve">.1 Processing narrative for </w:t>
      </w:r>
      <w:r w:rsidR="00FE14DD" w:rsidRPr="000603E4">
        <w:rPr>
          <w:color w:val="000000" w:themeColor="text1"/>
        </w:rPr>
        <w:t>Individual Games</w:t>
      </w:r>
      <w:bookmarkEnd w:id="25"/>
    </w:p>
    <w:p w:rsidR="00B8556C" w:rsidRPr="000603E4" w:rsidRDefault="00003312" w:rsidP="00B8556C">
      <w:pPr>
        <w:pStyle w:val="NormalWeb"/>
        <w:spacing w:before="0" w:after="0"/>
        <w:ind w:left="1440"/>
        <w:rPr>
          <w:rFonts w:ascii="Times New Roman" w:hAnsi="Times New Roman" w:cs="Times New Roman"/>
          <w:color w:val="000000" w:themeColor="text1"/>
        </w:rPr>
      </w:pPr>
      <w:r w:rsidRPr="000603E4">
        <w:rPr>
          <w:rFonts w:ascii="Times New Roman" w:hAnsi="Times New Roman" w:cs="Times New Roman"/>
          <w:color w:val="000000" w:themeColor="text1"/>
        </w:rPr>
        <w:t xml:space="preserve">When each game is launched the user will be presented with a choice such as selecting words from a word search or selecting a column to place a chip for connect four. The </w:t>
      </w:r>
      <w:r w:rsidR="00FE14DD" w:rsidRPr="000603E4">
        <w:rPr>
          <w:rFonts w:ascii="Times New Roman" w:hAnsi="Times New Roman" w:cs="Times New Roman"/>
          <w:color w:val="000000" w:themeColor="text1"/>
        </w:rPr>
        <w:t>users’</w:t>
      </w:r>
      <w:r w:rsidRPr="000603E4">
        <w:rPr>
          <w:rFonts w:ascii="Times New Roman" w:hAnsi="Times New Roman" w:cs="Times New Roman"/>
          <w:color w:val="000000" w:themeColor="text1"/>
        </w:rPr>
        <w:t xml:space="preserve"> choices will result in the score being increased or a chip being placed in the game board for example. This process of the user making selections and the results being processed will continue until the game is completed, either successfully or otherwise, or the user chooses to </w:t>
      </w:r>
      <w:r w:rsidR="00FE14DD" w:rsidRPr="000603E4">
        <w:rPr>
          <w:rFonts w:ascii="Times New Roman" w:hAnsi="Times New Roman" w:cs="Times New Roman"/>
          <w:color w:val="000000" w:themeColor="text1"/>
        </w:rPr>
        <w:t xml:space="preserve">exit or restart the game. The user will also have the option to restart the </w:t>
      </w:r>
      <w:r w:rsidR="00B8556C" w:rsidRPr="000603E4">
        <w:rPr>
          <w:rFonts w:ascii="Times New Roman" w:hAnsi="Times New Roman" w:cs="Times New Roman"/>
          <w:color w:val="000000" w:themeColor="text1"/>
        </w:rPr>
        <w:t>game, which</w:t>
      </w:r>
      <w:r w:rsidR="00FE14DD" w:rsidRPr="000603E4">
        <w:rPr>
          <w:rFonts w:ascii="Times New Roman" w:hAnsi="Times New Roman" w:cs="Times New Roman"/>
          <w:color w:val="000000" w:themeColor="text1"/>
        </w:rPr>
        <w:t xml:space="preserve"> will result in the process restarting from the beginning.</w:t>
      </w:r>
    </w:p>
    <w:p w:rsidR="00003312" w:rsidRPr="000603E4" w:rsidRDefault="00003312" w:rsidP="00B8556C">
      <w:pPr>
        <w:pStyle w:val="NormalWeb"/>
        <w:spacing w:before="0" w:after="0"/>
        <w:ind w:left="1440"/>
        <w:rPr>
          <w:rFonts w:ascii="Times New Roman" w:hAnsi="Times New Roman" w:cs="Times New Roman"/>
          <w:color w:val="000000" w:themeColor="text1"/>
        </w:rPr>
      </w:pPr>
    </w:p>
    <w:p w:rsidR="00003312" w:rsidRPr="000603E4" w:rsidRDefault="005A6956" w:rsidP="000715F8">
      <w:pPr>
        <w:pStyle w:val="Heading3"/>
        <w:ind w:left="720" w:firstLine="720"/>
        <w:rPr>
          <w:color w:val="000000" w:themeColor="text1"/>
        </w:rPr>
      </w:pPr>
      <w:bookmarkStart w:id="26" w:name="_Toc129607365"/>
      <w:r w:rsidRPr="000603E4">
        <w:rPr>
          <w:color w:val="000000" w:themeColor="text1"/>
        </w:rPr>
        <w:t>5.2</w:t>
      </w:r>
      <w:r w:rsidR="00003312" w:rsidRPr="000603E4">
        <w:rPr>
          <w:color w:val="000000" w:themeColor="text1"/>
        </w:rPr>
        <w:t xml:space="preserve">.2 </w:t>
      </w:r>
      <w:r w:rsidR="00FE14DD" w:rsidRPr="000603E4">
        <w:rPr>
          <w:color w:val="000000" w:themeColor="text1"/>
        </w:rPr>
        <w:t>Individual Game</w:t>
      </w:r>
      <w:r w:rsidR="00003312" w:rsidRPr="000603E4">
        <w:rPr>
          <w:color w:val="000000" w:themeColor="text1"/>
        </w:rPr>
        <w:t xml:space="preserve"> interface description.</w:t>
      </w:r>
      <w:bookmarkEnd w:id="26"/>
    </w:p>
    <w:p w:rsidR="00B8556C" w:rsidRPr="000603E4" w:rsidRDefault="00FE14DD" w:rsidP="00B8556C">
      <w:pPr>
        <w:pStyle w:val="NormalWeb"/>
        <w:spacing w:before="0" w:after="0"/>
        <w:ind w:left="1440"/>
        <w:rPr>
          <w:rFonts w:ascii="Times New Roman" w:hAnsi="Times New Roman" w:cs="Times New Roman"/>
          <w:color w:val="000000" w:themeColor="text1"/>
        </w:rPr>
      </w:pPr>
      <w:r w:rsidRPr="000603E4">
        <w:rPr>
          <w:rFonts w:ascii="Times New Roman" w:hAnsi="Times New Roman" w:cs="Times New Roman"/>
          <w:color w:val="000000" w:themeColor="text1"/>
        </w:rPr>
        <w:t xml:space="preserve">Each game will have buttons on the </w:t>
      </w:r>
      <w:r w:rsidR="00B8556C" w:rsidRPr="000603E4">
        <w:rPr>
          <w:rFonts w:ascii="Times New Roman" w:hAnsi="Times New Roman" w:cs="Times New Roman"/>
          <w:color w:val="000000" w:themeColor="text1"/>
        </w:rPr>
        <w:t>screen, which the user can press in order to,</w:t>
      </w:r>
      <w:r w:rsidRPr="000603E4">
        <w:rPr>
          <w:rFonts w:ascii="Times New Roman" w:hAnsi="Times New Roman" w:cs="Times New Roman"/>
          <w:color w:val="000000" w:themeColor="text1"/>
        </w:rPr>
        <w:t xml:space="preserve"> play the game. In the case of the connect four game the user will be able to press one of seven buttons at the top of a game board to select which column to place their chip in. There will also be a menu button for each </w:t>
      </w:r>
      <w:r w:rsidR="00B8556C" w:rsidRPr="000603E4">
        <w:rPr>
          <w:rFonts w:ascii="Times New Roman" w:hAnsi="Times New Roman" w:cs="Times New Roman"/>
          <w:color w:val="000000" w:themeColor="text1"/>
        </w:rPr>
        <w:t>game, which</w:t>
      </w:r>
      <w:r w:rsidRPr="000603E4">
        <w:rPr>
          <w:rFonts w:ascii="Times New Roman" w:hAnsi="Times New Roman" w:cs="Times New Roman"/>
          <w:color w:val="000000" w:themeColor="text1"/>
        </w:rPr>
        <w:t xml:space="preserve"> will give more options such as exit or restart.</w:t>
      </w:r>
    </w:p>
    <w:p w:rsidR="00003312" w:rsidRPr="000603E4" w:rsidRDefault="00003312" w:rsidP="00B8556C">
      <w:pPr>
        <w:pStyle w:val="NormalWeb"/>
        <w:spacing w:before="0" w:after="0"/>
        <w:ind w:left="1440"/>
        <w:rPr>
          <w:rFonts w:ascii="Times New Roman" w:hAnsi="Times New Roman" w:cs="Times New Roman"/>
          <w:color w:val="000000" w:themeColor="text1"/>
        </w:rPr>
      </w:pPr>
    </w:p>
    <w:p w:rsidR="00003312" w:rsidRPr="000603E4" w:rsidRDefault="005A6956" w:rsidP="000715F8">
      <w:pPr>
        <w:pStyle w:val="Heading3"/>
        <w:ind w:left="720" w:firstLine="720"/>
        <w:rPr>
          <w:color w:val="000000" w:themeColor="text1"/>
        </w:rPr>
      </w:pPr>
      <w:bookmarkStart w:id="27" w:name="_Toc129607366"/>
      <w:r w:rsidRPr="000603E4">
        <w:rPr>
          <w:color w:val="000000" w:themeColor="text1"/>
        </w:rPr>
        <w:t>5.2</w:t>
      </w:r>
      <w:r w:rsidR="00003312" w:rsidRPr="000603E4">
        <w:rPr>
          <w:color w:val="000000" w:themeColor="text1"/>
        </w:rPr>
        <w:t xml:space="preserve">.3 </w:t>
      </w:r>
      <w:r w:rsidR="00FE14DD" w:rsidRPr="000603E4">
        <w:rPr>
          <w:color w:val="000000" w:themeColor="text1"/>
        </w:rPr>
        <w:t>Individual Game</w:t>
      </w:r>
      <w:r w:rsidR="00003312" w:rsidRPr="000603E4">
        <w:rPr>
          <w:color w:val="000000" w:themeColor="text1"/>
        </w:rPr>
        <w:t xml:space="preserve"> processing detail</w:t>
      </w:r>
      <w:bookmarkEnd w:id="27"/>
    </w:p>
    <w:p w:rsidR="00003312" w:rsidRPr="000603E4" w:rsidRDefault="005A6956" w:rsidP="000715F8">
      <w:pPr>
        <w:pStyle w:val="Heading3"/>
        <w:ind w:left="1440" w:firstLine="720"/>
        <w:rPr>
          <w:color w:val="000000" w:themeColor="text1"/>
        </w:rPr>
      </w:pPr>
      <w:bookmarkStart w:id="28" w:name="_Toc129607367"/>
      <w:r w:rsidRPr="000603E4">
        <w:rPr>
          <w:color w:val="000000" w:themeColor="text1"/>
        </w:rPr>
        <w:t>5.2</w:t>
      </w:r>
      <w:r w:rsidR="00003312" w:rsidRPr="000603E4">
        <w:rPr>
          <w:color w:val="000000" w:themeColor="text1"/>
        </w:rPr>
        <w:t>.3.1 Performance issues</w:t>
      </w:r>
      <w:bookmarkEnd w:id="28"/>
    </w:p>
    <w:p w:rsidR="00B8556C" w:rsidRPr="000603E4" w:rsidRDefault="00FE14DD" w:rsidP="00B8556C">
      <w:pPr>
        <w:pStyle w:val="NormalWeb"/>
        <w:spacing w:before="0" w:after="0"/>
        <w:ind w:left="2160"/>
        <w:rPr>
          <w:rFonts w:ascii="Times New Roman" w:hAnsi="Times New Roman" w:cs="Times New Roman"/>
          <w:bCs/>
          <w:color w:val="000000" w:themeColor="text1"/>
        </w:rPr>
      </w:pPr>
      <w:r w:rsidRPr="000603E4">
        <w:rPr>
          <w:rFonts w:ascii="Times New Roman" w:hAnsi="Times New Roman" w:cs="Times New Roman"/>
          <w:bCs/>
          <w:color w:val="000000" w:themeColor="text1"/>
        </w:rPr>
        <w:t>Each of the games should respond quickly to users input through the buttons on the screen. Delayed responses could frustrate the user or lead to believe that the application is frozen.</w:t>
      </w:r>
    </w:p>
    <w:p w:rsidR="00003312" w:rsidRPr="000603E4" w:rsidRDefault="00003312" w:rsidP="00B8556C">
      <w:pPr>
        <w:pStyle w:val="NormalWeb"/>
        <w:spacing w:before="0" w:after="0"/>
        <w:ind w:left="2160"/>
        <w:rPr>
          <w:rFonts w:ascii="Times New Roman" w:hAnsi="Times New Roman" w:cs="Times New Roman"/>
          <w:bCs/>
          <w:color w:val="000000" w:themeColor="text1"/>
        </w:rPr>
      </w:pPr>
    </w:p>
    <w:p w:rsidR="00003312" w:rsidRPr="000603E4" w:rsidRDefault="005A6956" w:rsidP="000715F8">
      <w:pPr>
        <w:pStyle w:val="Heading3"/>
        <w:ind w:left="1440" w:firstLine="720"/>
        <w:rPr>
          <w:color w:val="000000" w:themeColor="text1"/>
        </w:rPr>
      </w:pPr>
      <w:bookmarkStart w:id="29" w:name="_Toc129607368"/>
      <w:r w:rsidRPr="000603E4">
        <w:rPr>
          <w:color w:val="000000" w:themeColor="text1"/>
        </w:rPr>
        <w:t>5.2</w:t>
      </w:r>
      <w:r w:rsidR="00003312" w:rsidRPr="000603E4">
        <w:rPr>
          <w:color w:val="000000" w:themeColor="text1"/>
        </w:rPr>
        <w:t>.3.2 Design constraints</w:t>
      </w:r>
      <w:bookmarkEnd w:id="29"/>
    </w:p>
    <w:p w:rsidR="00B8556C" w:rsidRPr="000603E4" w:rsidRDefault="00FE14DD" w:rsidP="00B8556C">
      <w:pPr>
        <w:pStyle w:val="NormalWeb"/>
        <w:spacing w:before="0" w:after="0"/>
        <w:ind w:left="2160"/>
        <w:rPr>
          <w:rFonts w:ascii="Times New Roman" w:hAnsi="Times New Roman" w:cs="Times New Roman"/>
          <w:bCs/>
          <w:color w:val="000000" w:themeColor="text1"/>
        </w:rPr>
      </w:pPr>
      <w:r w:rsidRPr="000603E4">
        <w:rPr>
          <w:rFonts w:ascii="Times New Roman" w:hAnsi="Times New Roman" w:cs="Times New Roman"/>
          <w:bCs/>
          <w:color w:val="000000" w:themeColor="text1"/>
        </w:rPr>
        <w:t>The design of the interfaces for the games should be simple and intuitive so that the user can easily identify what options they currently have to progress the game.</w:t>
      </w:r>
    </w:p>
    <w:p w:rsidR="00003312" w:rsidRPr="000603E4" w:rsidRDefault="00003312" w:rsidP="00B8556C">
      <w:pPr>
        <w:pStyle w:val="NormalWeb"/>
        <w:spacing w:before="0" w:after="0"/>
        <w:ind w:left="2160"/>
        <w:rPr>
          <w:rFonts w:ascii="Times New Roman" w:hAnsi="Times New Roman" w:cs="Times New Roman"/>
          <w:bCs/>
          <w:color w:val="000000" w:themeColor="text1"/>
        </w:rPr>
      </w:pPr>
    </w:p>
    <w:p w:rsidR="00754287" w:rsidRPr="000603E4" w:rsidRDefault="00754287" w:rsidP="005A6956">
      <w:pPr>
        <w:pStyle w:val="Heading1"/>
        <w:rPr>
          <w:color w:val="000000" w:themeColor="text1"/>
        </w:rPr>
      </w:pPr>
      <w:bookmarkStart w:id="30" w:name="_Toc129607369"/>
      <w:r w:rsidRPr="000603E4">
        <w:rPr>
          <w:color w:val="000000" w:themeColor="text1"/>
        </w:rPr>
        <w:t>6.0 User interface design</w:t>
      </w:r>
      <w:bookmarkEnd w:id="30"/>
    </w:p>
    <w:p w:rsidR="00B8556C" w:rsidRPr="000603E4" w:rsidRDefault="00754287" w:rsidP="00B8556C">
      <w:pPr>
        <w:pStyle w:val="NormalWeb"/>
        <w:spacing w:before="0" w:after="0"/>
        <w:rPr>
          <w:rFonts w:ascii="Times New Roman" w:hAnsi="Times New Roman" w:cs="Arial"/>
          <w:color w:val="000000" w:themeColor="text1"/>
        </w:rPr>
      </w:pPr>
      <w:r w:rsidRPr="000603E4">
        <w:rPr>
          <w:rFonts w:ascii="Times New Roman" w:hAnsi="Times New Roman" w:cs="Arial"/>
          <w:color w:val="000000" w:themeColor="text1"/>
        </w:rPr>
        <w:t xml:space="preserve">Below are prototype designs of each games interface. </w:t>
      </w:r>
    </w:p>
    <w:p w:rsidR="00754287" w:rsidRPr="000603E4" w:rsidRDefault="00754287" w:rsidP="00B8556C">
      <w:pPr>
        <w:pStyle w:val="NormalWeb"/>
        <w:spacing w:before="0" w:after="0"/>
        <w:rPr>
          <w:rFonts w:ascii="Times New Roman" w:hAnsi="Times New Roman" w:cs="Arial"/>
          <w:color w:val="000000" w:themeColor="text1"/>
        </w:rPr>
      </w:pPr>
    </w:p>
    <w:p w:rsidR="00754287" w:rsidRPr="000603E4" w:rsidRDefault="00754287" w:rsidP="000715F8">
      <w:pPr>
        <w:pStyle w:val="Heading2"/>
        <w:ind w:firstLine="720"/>
        <w:rPr>
          <w:color w:val="000000" w:themeColor="text1"/>
        </w:rPr>
      </w:pPr>
      <w:bookmarkStart w:id="31" w:name="_Toc129607370"/>
      <w:r w:rsidRPr="000603E4">
        <w:rPr>
          <w:color w:val="000000" w:themeColor="text1"/>
        </w:rPr>
        <w:t>6.1 Description of the user interface</w:t>
      </w:r>
      <w:bookmarkEnd w:id="31"/>
    </w:p>
    <w:p w:rsidR="00B8556C" w:rsidRPr="000603E4" w:rsidRDefault="00754287" w:rsidP="00B8556C">
      <w:pPr>
        <w:pStyle w:val="NormalWeb"/>
        <w:spacing w:before="0" w:after="0"/>
        <w:ind w:left="720"/>
        <w:rPr>
          <w:rFonts w:ascii="Times New Roman" w:hAnsi="Times New Roman" w:cs="Arial"/>
          <w:color w:val="000000" w:themeColor="text1"/>
        </w:rPr>
      </w:pPr>
      <w:r w:rsidRPr="000603E4">
        <w:rPr>
          <w:rFonts w:ascii="Times New Roman" w:hAnsi="Times New Roman" w:cs="Arial"/>
          <w:color w:val="000000" w:themeColor="text1"/>
        </w:rPr>
        <w:t xml:space="preserve">Screen shots from each game are show using the Software Development Kit through Eclipse. </w:t>
      </w:r>
    </w:p>
    <w:p w:rsidR="00754287" w:rsidRPr="000603E4" w:rsidRDefault="00754287" w:rsidP="00B8556C">
      <w:pPr>
        <w:pStyle w:val="NormalWeb"/>
        <w:spacing w:before="0" w:after="0"/>
        <w:ind w:left="720"/>
        <w:rPr>
          <w:rFonts w:ascii="Times New Roman" w:hAnsi="Times New Roman" w:cs="Arial"/>
          <w:color w:val="000000" w:themeColor="text1"/>
        </w:rPr>
      </w:pPr>
    </w:p>
    <w:p w:rsidR="00754287" w:rsidRPr="000603E4" w:rsidRDefault="00754287" w:rsidP="000715F8">
      <w:pPr>
        <w:pStyle w:val="Heading3"/>
        <w:ind w:left="720" w:firstLine="720"/>
        <w:rPr>
          <w:color w:val="000000" w:themeColor="text1"/>
        </w:rPr>
      </w:pPr>
      <w:bookmarkStart w:id="32" w:name="_Toc129607371"/>
      <w:r w:rsidRPr="000603E4">
        <w:rPr>
          <w:color w:val="000000" w:themeColor="text1"/>
        </w:rPr>
        <w:t>6.1.1 Home Screen</w:t>
      </w:r>
      <w:bookmarkEnd w:id="32"/>
    </w:p>
    <w:p w:rsidR="00754287" w:rsidRPr="000603E4" w:rsidRDefault="00754287" w:rsidP="000715F8">
      <w:pPr>
        <w:pStyle w:val="Heading3"/>
        <w:ind w:left="1440" w:firstLine="720"/>
        <w:rPr>
          <w:color w:val="000000" w:themeColor="text1"/>
        </w:rPr>
      </w:pPr>
      <w:bookmarkStart w:id="33" w:name="_Toc129607372"/>
      <w:r w:rsidRPr="000603E4">
        <w:rPr>
          <w:color w:val="000000" w:themeColor="text1"/>
        </w:rPr>
        <w:t>6.1.1.1 Screen Shot for Home Screen</w:t>
      </w:r>
      <w:bookmarkEnd w:id="33"/>
    </w:p>
    <w:p w:rsidR="00754287" w:rsidRPr="000603E4" w:rsidRDefault="00891C58" w:rsidP="00B8556C">
      <w:pPr>
        <w:pStyle w:val="NormalWeb"/>
        <w:tabs>
          <w:tab w:val="left" w:pos="1530"/>
        </w:tabs>
        <w:spacing w:before="0" w:after="0"/>
        <w:rPr>
          <w:rFonts w:ascii="Times New Roman" w:hAnsi="Times New Roman"/>
          <w:color w:val="000000" w:themeColor="text1"/>
        </w:rPr>
      </w:pPr>
      <w:r w:rsidRPr="000603E4">
        <w:rPr>
          <w:rFonts w:ascii="Times New Roman" w:hAnsi="Times New Roman" w:cs="Arial"/>
          <w:b/>
          <w:bCs/>
          <w:noProof/>
          <w:color w:val="000000" w:themeColor="text1"/>
          <w:lang w:eastAsia="en-US"/>
        </w:rPr>
        <w:drawing>
          <wp:inline distT="0" distB="0" distL="0" distR="0">
            <wp:extent cx="4486275" cy="314325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486275" cy="3143250"/>
                    </a:xfrm>
                    <a:prstGeom prst="rect">
                      <a:avLst/>
                    </a:prstGeom>
                    <a:solidFill>
                      <a:srgbClr val="FFFFFF"/>
                    </a:solidFill>
                    <a:ln w="9525">
                      <a:noFill/>
                      <a:miter lim="800000"/>
                      <a:headEnd/>
                      <a:tailEnd/>
                    </a:ln>
                  </pic:spPr>
                </pic:pic>
              </a:graphicData>
            </a:graphic>
          </wp:inline>
        </w:drawing>
      </w:r>
    </w:p>
    <w:p w:rsidR="005A6956" w:rsidRPr="000603E4" w:rsidRDefault="00891C58" w:rsidP="00B8556C">
      <w:pPr>
        <w:pStyle w:val="NormalWeb"/>
        <w:tabs>
          <w:tab w:val="left" w:pos="1530"/>
        </w:tabs>
        <w:spacing w:before="0" w:after="0"/>
        <w:rPr>
          <w:rFonts w:ascii="Times New Roman" w:hAnsi="Times New Roman" w:cs="Arial"/>
          <w:b/>
          <w:bCs/>
          <w:color w:val="000000" w:themeColor="text1"/>
        </w:rPr>
      </w:pPr>
      <w:r w:rsidRPr="000603E4">
        <w:rPr>
          <w:rFonts w:ascii="Times New Roman" w:hAnsi="Times New Roman" w:cs="Arial"/>
          <w:b/>
          <w:bCs/>
          <w:noProof/>
          <w:color w:val="000000" w:themeColor="text1"/>
          <w:lang w:eastAsia="en-US"/>
        </w:rPr>
        <w:drawing>
          <wp:inline distT="0" distB="0" distL="0" distR="0">
            <wp:extent cx="4486275" cy="316230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4486275" cy="3162300"/>
                    </a:xfrm>
                    <a:prstGeom prst="rect">
                      <a:avLst/>
                    </a:prstGeom>
                    <a:solidFill>
                      <a:srgbClr val="FFFFFF"/>
                    </a:solidFill>
                    <a:ln w="9525">
                      <a:noFill/>
                      <a:miter lim="800000"/>
                      <a:headEnd/>
                      <a:tailEnd/>
                    </a:ln>
                  </pic:spPr>
                </pic:pic>
              </a:graphicData>
            </a:graphic>
          </wp:inline>
        </w:drawing>
      </w:r>
    </w:p>
    <w:p w:rsidR="00754287" w:rsidRPr="000603E4" w:rsidRDefault="00754287" w:rsidP="00B8556C">
      <w:pPr>
        <w:pStyle w:val="NormalWeb"/>
        <w:tabs>
          <w:tab w:val="left" w:pos="1530"/>
        </w:tabs>
        <w:spacing w:before="0" w:after="0"/>
        <w:rPr>
          <w:rFonts w:ascii="Times New Roman" w:hAnsi="Times New Roman" w:cs="Arial"/>
          <w:b/>
          <w:bCs/>
          <w:color w:val="000000" w:themeColor="text1"/>
        </w:rPr>
      </w:pPr>
    </w:p>
    <w:p w:rsidR="00754287" w:rsidRPr="000603E4" w:rsidRDefault="00754287" w:rsidP="000715F8">
      <w:pPr>
        <w:pStyle w:val="Heading3"/>
        <w:ind w:left="1440" w:firstLine="720"/>
        <w:rPr>
          <w:color w:val="000000" w:themeColor="text1"/>
        </w:rPr>
      </w:pPr>
      <w:bookmarkStart w:id="34" w:name="_Toc129607373"/>
      <w:r w:rsidRPr="000603E4">
        <w:rPr>
          <w:color w:val="000000" w:themeColor="text1"/>
        </w:rPr>
        <w:t>6.1.1.2 Objects and actions for Home Screen</w:t>
      </w:r>
      <w:bookmarkEnd w:id="34"/>
    </w:p>
    <w:p w:rsidR="00754287" w:rsidRPr="000603E4" w:rsidRDefault="00754287" w:rsidP="00B8556C">
      <w:pPr>
        <w:pStyle w:val="NormalWeb"/>
        <w:spacing w:before="0" w:after="0"/>
        <w:ind w:left="2160"/>
        <w:rPr>
          <w:rFonts w:ascii="Times New Roman" w:hAnsi="Times New Roman" w:cs="Arial"/>
          <w:bCs/>
          <w:color w:val="000000" w:themeColor="text1"/>
        </w:rPr>
      </w:pPr>
      <w:r w:rsidRPr="000603E4">
        <w:rPr>
          <w:rFonts w:ascii="Times New Roman" w:hAnsi="Times New Roman" w:cs="Arial"/>
          <w:bCs/>
          <w:color w:val="000000" w:themeColor="text1"/>
        </w:rPr>
        <w:t>Objects:</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Battle Ship</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Word Guesser</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Connect 4</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Word Search</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Sudoku</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Exit</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About</w:t>
      </w:r>
    </w:p>
    <w:p w:rsidR="00754287" w:rsidRPr="000603E4" w:rsidRDefault="00754287" w:rsidP="00B8556C">
      <w:pPr>
        <w:pStyle w:val="NormalWeb"/>
        <w:spacing w:before="0" w:after="0"/>
        <w:ind w:left="2160"/>
        <w:rPr>
          <w:rFonts w:ascii="Times New Roman" w:hAnsi="Times New Roman" w:cs="Arial"/>
          <w:bCs/>
          <w:color w:val="000000" w:themeColor="text1"/>
        </w:rPr>
      </w:pPr>
      <w:r w:rsidRPr="000603E4">
        <w:rPr>
          <w:rFonts w:ascii="Times New Roman" w:hAnsi="Times New Roman" w:cs="Arial"/>
          <w:bCs/>
          <w:color w:val="000000" w:themeColor="text1"/>
        </w:rPr>
        <w:t>Actions:</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Go to Battle Ship Main Screen</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Go to Word Guesser Main Screen</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Go to Connect 4 Main Screen</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Go to Word Search Main Screen</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Go to Sudoku Main Screen</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Exits the application</w:t>
      </w:r>
    </w:p>
    <w:p w:rsidR="00B8556C"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Shows the members of the group</w:t>
      </w:r>
    </w:p>
    <w:p w:rsidR="00754287" w:rsidRPr="000603E4" w:rsidRDefault="00754287" w:rsidP="00B8556C">
      <w:pPr>
        <w:pStyle w:val="NormalWeb"/>
        <w:spacing w:before="0" w:after="0"/>
        <w:ind w:left="2880"/>
        <w:rPr>
          <w:rFonts w:ascii="Times New Roman" w:hAnsi="Times New Roman" w:cs="Arial"/>
          <w:bCs/>
          <w:color w:val="000000" w:themeColor="text1"/>
        </w:rPr>
      </w:pPr>
    </w:p>
    <w:p w:rsidR="00754287" w:rsidRPr="000603E4" w:rsidRDefault="00754287" w:rsidP="000715F8">
      <w:pPr>
        <w:pStyle w:val="Heading3"/>
        <w:ind w:left="720" w:firstLine="720"/>
        <w:rPr>
          <w:color w:val="000000" w:themeColor="text1"/>
        </w:rPr>
      </w:pPr>
      <w:bookmarkStart w:id="35" w:name="_Toc129607374"/>
      <w:r w:rsidRPr="000603E4">
        <w:rPr>
          <w:color w:val="000000" w:themeColor="text1"/>
        </w:rPr>
        <w:t>6.1.2 Word Search Main Screen</w:t>
      </w:r>
      <w:bookmarkEnd w:id="35"/>
    </w:p>
    <w:p w:rsidR="00754287" w:rsidRPr="000603E4" w:rsidRDefault="00754287" w:rsidP="000715F8">
      <w:pPr>
        <w:pStyle w:val="Heading3"/>
        <w:ind w:left="1440" w:firstLine="720"/>
        <w:rPr>
          <w:color w:val="000000" w:themeColor="text1"/>
        </w:rPr>
      </w:pPr>
      <w:bookmarkStart w:id="36" w:name="_Toc129607375"/>
      <w:r w:rsidRPr="000603E4">
        <w:rPr>
          <w:color w:val="000000" w:themeColor="text1"/>
        </w:rPr>
        <w:t>6.1.2.1 Screen Shot for Word Search Main Screen</w:t>
      </w:r>
      <w:bookmarkEnd w:id="36"/>
    </w:p>
    <w:p w:rsidR="00B8556C" w:rsidRPr="000603E4" w:rsidRDefault="00891C58" w:rsidP="00B8556C">
      <w:pPr>
        <w:pStyle w:val="NormalWeb"/>
        <w:spacing w:before="0" w:after="0"/>
        <w:rPr>
          <w:rFonts w:ascii="Times New Roman" w:hAnsi="Times New Roman" w:cs="Arial"/>
          <w:b/>
          <w:bCs/>
          <w:color w:val="000000" w:themeColor="text1"/>
        </w:rPr>
      </w:pPr>
      <w:r w:rsidRPr="000603E4">
        <w:rPr>
          <w:rFonts w:ascii="Times New Roman" w:hAnsi="Times New Roman" w:cs="Arial"/>
          <w:b/>
          <w:bCs/>
          <w:noProof/>
          <w:color w:val="000000" w:themeColor="text1"/>
          <w:lang w:eastAsia="en-US"/>
        </w:rPr>
        <w:drawing>
          <wp:inline distT="0" distB="0" distL="0" distR="0">
            <wp:extent cx="4486275" cy="316230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4486275" cy="3162300"/>
                    </a:xfrm>
                    <a:prstGeom prst="rect">
                      <a:avLst/>
                    </a:prstGeom>
                    <a:solidFill>
                      <a:srgbClr val="FFFFFF"/>
                    </a:solidFill>
                    <a:ln w="9525">
                      <a:noFill/>
                      <a:miter lim="800000"/>
                      <a:headEnd/>
                      <a:tailEnd/>
                    </a:ln>
                  </pic:spPr>
                </pic:pic>
              </a:graphicData>
            </a:graphic>
          </wp:inline>
        </w:drawing>
      </w:r>
    </w:p>
    <w:p w:rsidR="00754287" w:rsidRPr="000603E4" w:rsidRDefault="00754287" w:rsidP="00B8556C">
      <w:pPr>
        <w:pStyle w:val="NormalWeb"/>
        <w:spacing w:before="0" w:after="0"/>
        <w:rPr>
          <w:rFonts w:ascii="Times New Roman" w:hAnsi="Times New Roman" w:cs="Arial"/>
          <w:b/>
          <w:bCs/>
          <w:color w:val="000000" w:themeColor="text1"/>
        </w:rPr>
      </w:pPr>
    </w:p>
    <w:p w:rsidR="00754287" w:rsidRPr="000603E4" w:rsidRDefault="00754287" w:rsidP="000715F8">
      <w:pPr>
        <w:pStyle w:val="Heading3"/>
        <w:ind w:left="1440" w:firstLine="720"/>
        <w:rPr>
          <w:color w:val="000000" w:themeColor="text1"/>
        </w:rPr>
      </w:pPr>
      <w:bookmarkStart w:id="37" w:name="_Toc129607376"/>
      <w:r w:rsidRPr="000603E4">
        <w:rPr>
          <w:color w:val="000000" w:themeColor="text1"/>
        </w:rPr>
        <w:t>6.1.2.2 Objects and actions for Word Search Main Screen</w:t>
      </w:r>
      <w:bookmarkEnd w:id="37"/>
    </w:p>
    <w:p w:rsidR="00754287" w:rsidRPr="000603E4" w:rsidRDefault="00754287" w:rsidP="00B8556C">
      <w:pPr>
        <w:pStyle w:val="NormalWeb"/>
        <w:spacing w:before="0" w:after="0"/>
        <w:ind w:left="2160"/>
        <w:rPr>
          <w:rFonts w:ascii="Times New Roman" w:hAnsi="Times New Roman" w:cs="Arial"/>
          <w:bCs/>
          <w:color w:val="000000" w:themeColor="text1"/>
        </w:rPr>
      </w:pPr>
      <w:r w:rsidRPr="000603E4">
        <w:rPr>
          <w:rFonts w:ascii="Times New Roman" w:hAnsi="Times New Roman" w:cs="Arial"/>
          <w:bCs/>
          <w:color w:val="000000" w:themeColor="text1"/>
        </w:rPr>
        <w:t>Objects:</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New Game</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Exit</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High Score</w:t>
      </w:r>
    </w:p>
    <w:p w:rsidR="00754287" w:rsidRPr="000603E4" w:rsidRDefault="00754287" w:rsidP="00B8556C">
      <w:pPr>
        <w:pStyle w:val="NormalWeb"/>
        <w:spacing w:before="0" w:after="0"/>
        <w:ind w:left="2160"/>
        <w:rPr>
          <w:rFonts w:ascii="Times New Roman" w:hAnsi="Times New Roman" w:cs="Arial"/>
          <w:bCs/>
          <w:color w:val="000000" w:themeColor="text1"/>
        </w:rPr>
      </w:pPr>
      <w:r w:rsidRPr="000603E4">
        <w:rPr>
          <w:rFonts w:ascii="Times New Roman" w:hAnsi="Times New Roman" w:cs="Arial"/>
          <w:bCs/>
          <w:color w:val="000000" w:themeColor="text1"/>
        </w:rPr>
        <w:t>Actions:</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Start a new game</w:t>
      </w:r>
    </w:p>
    <w:p w:rsidR="00B8556C"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Exit the to the Home Screen</w:t>
      </w:r>
    </w:p>
    <w:p w:rsidR="00754287" w:rsidRPr="000603E4" w:rsidRDefault="00754287" w:rsidP="00B8556C">
      <w:pPr>
        <w:pStyle w:val="NormalWeb"/>
        <w:spacing w:before="0" w:after="0"/>
        <w:ind w:left="2160"/>
        <w:rPr>
          <w:rFonts w:ascii="Times New Roman" w:hAnsi="Times New Roman" w:cs="Arial"/>
          <w:bCs/>
          <w:color w:val="000000" w:themeColor="text1"/>
        </w:rPr>
      </w:pPr>
    </w:p>
    <w:p w:rsidR="00754287" w:rsidRPr="000603E4" w:rsidRDefault="00754287" w:rsidP="000715F8">
      <w:pPr>
        <w:pStyle w:val="Heading3"/>
        <w:ind w:left="720" w:firstLine="720"/>
        <w:rPr>
          <w:color w:val="000000" w:themeColor="text1"/>
        </w:rPr>
      </w:pPr>
      <w:bookmarkStart w:id="38" w:name="_Toc129607377"/>
      <w:r w:rsidRPr="000603E4">
        <w:rPr>
          <w:color w:val="000000" w:themeColor="text1"/>
        </w:rPr>
        <w:t>6.1.3 Word Search In Game</w:t>
      </w:r>
      <w:bookmarkEnd w:id="38"/>
    </w:p>
    <w:p w:rsidR="00754287" w:rsidRPr="000603E4" w:rsidRDefault="00754287" w:rsidP="000715F8">
      <w:pPr>
        <w:pStyle w:val="Heading3"/>
        <w:ind w:left="1440" w:firstLine="720"/>
        <w:rPr>
          <w:color w:val="000000" w:themeColor="text1"/>
        </w:rPr>
      </w:pPr>
      <w:bookmarkStart w:id="39" w:name="_Toc129607378"/>
      <w:r w:rsidRPr="000603E4">
        <w:rPr>
          <w:color w:val="000000" w:themeColor="text1"/>
        </w:rPr>
        <w:t>6.1.3.1 Screen Shot for Word Search In Game</w:t>
      </w:r>
      <w:bookmarkEnd w:id="39"/>
    </w:p>
    <w:p w:rsidR="00754287" w:rsidRPr="000603E4" w:rsidRDefault="00891C58" w:rsidP="00B8556C">
      <w:pPr>
        <w:pStyle w:val="NormalWeb"/>
        <w:spacing w:before="0" w:after="0"/>
        <w:rPr>
          <w:rFonts w:ascii="Times New Roman" w:hAnsi="Times New Roman"/>
          <w:color w:val="000000" w:themeColor="text1"/>
        </w:rPr>
      </w:pPr>
      <w:r w:rsidRPr="000603E4">
        <w:rPr>
          <w:rFonts w:ascii="Times New Roman" w:hAnsi="Times New Roman" w:cs="Arial"/>
          <w:b/>
          <w:bCs/>
          <w:noProof/>
          <w:color w:val="000000" w:themeColor="text1"/>
          <w:lang w:eastAsia="en-US"/>
        </w:rPr>
        <w:drawing>
          <wp:inline distT="0" distB="0" distL="0" distR="0">
            <wp:extent cx="4476750" cy="31623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476750" cy="3162300"/>
                    </a:xfrm>
                    <a:prstGeom prst="rect">
                      <a:avLst/>
                    </a:prstGeom>
                    <a:solidFill>
                      <a:srgbClr val="FFFFFF"/>
                    </a:solidFill>
                    <a:ln w="9525">
                      <a:noFill/>
                      <a:miter lim="800000"/>
                      <a:headEnd/>
                      <a:tailEnd/>
                    </a:ln>
                  </pic:spPr>
                </pic:pic>
              </a:graphicData>
            </a:graphic>
          </wp:inline>
        </w:drawing>
      </w:r>
    </w:p>
    <w:p w:rsidR="00B8556C" w:rsidRPr="000603E4" w:rsidRDefault="00891C58" w:rsidP="00B8556C">
      <w:pPr>
        <w:pStyle w:val="NormalWeb"/>
        <w:spacing w:before="0" w:after="0"/>
        <w:rPr>
          <w:rFonts w:ascii="Times New Roman" w:hAnsi="Times New Roman" w:cs="Arial"/>
          <w:b/>
          <w:bCs/>
          <w:color w:val="000000" w:themeColor="text1"/>
        </w:rPr>
      </w:pPr>
      <w:r w:rsidRPr="000603E4">
        <w:rPr>
          <w:rFonts w:ascii="Times New Roman" w:hAnsi="Times New Roman" w:cs="Arial"/>
          <w:b/>
          <w:bCs/>
          <w:noProof/>
          <w:color w:val="000000" w:themeColor="text1"/>
          <w:lang w:eastAsia="en-US"/>
        </w:rPr>
        <w:drawing>
          <wp:inline distT="0" distB="0" distL="0" distR="0">
            <wp:extent cx="4524375" cy="31908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4524375" cy="3190875"/>
                    </a:xfrm>
                    <a:prstGeom prst="rect">
                      <a:avLst/>
                    </a:prstGeom>
                    <a:solidFill>
                      <a:srgbClr val="FFFFFF"/>
                    </a:solidFill>
                    <a:ln w="9525">
                      <a:noFill/>
                      <a:miter lim="800000"/>
                      <a:headEnd/>
                      <a:tailEnd/>
                    </a:ln>
                  </pic:spPr>
                </pic:pic>
              </a:graphicData>
            </a:graphic>
          </wp:inline>
        </w:drawing>
      </w:r>
    </w:p>
    <w:p w:rsidR="00754287" w:rsidRPr="000603E4" w:rsidRDefault="00754287" w:rsidP="00B8556C">
      <w:pPr>
        <w:pStyle w:val="NormalWeb"/>
        <w:spacing w:before="0" w:after="0"/>
        <w:rPr>
          <w:rFonts w:ascii="Times New Roman" w:hAnsi="Times New Roman" w:cs="Arial"/>
          <w:b/>
          <w:bCs/>
          <w:color w:val="000000" w:themeColor="text1"/>
        </w:rPr>
      </w:pPr>
    </w:p>
    <w:p w:rsidR="00754287" w:rsidRPr="000603E4" w:rsidRDefault="00754287" w:rsidP="000715F8">
      <w:pPr>
        <w:pStyle w:val="Heading3"/>
        <w:ind w:left="1440" w:firstLine="720"/>
        <w:rPr>
          <w:color w:val="000000" w:themeColor="text1"/>
        </w:rPr>
      </w:pPr>
      <w:bookmarkStart w:id="40" w:name="_Toc129607379"/>
      <w:r w:rsidRPr="000603E4">
        <w:rPr>
          <w:color w:val="000000" w:themeColor="text1"/>
        </w:rPr>
        <w:t>6.1.3.2 Objects and actions for Word Search In Game</w:t>
      </w:r>
      <w:bookmarkEnd w:id="40"/>
    </w:p>
    <w:p w:rsidR="00754287" w:rsidRPr="000603E4" w:rsidRDefault="00754287" w:rsidP="00B8556C">
      <w:pPr>
        <w:pStyle w:val="NormalWeb"/>
        <w:spacing w:before="0" w:after="0"/>
        <w:ind w:left="2160"/>
        <w:rPr>
          <w:rFonts w:ascii="Times New Roman" w:hAnsi="Times New Roman" w:cs="Arial"/>
          <w:bCs/>
          <w:color w:val="000000" w:themeColor="text1"/>
        </w:rPr>
      </w:pPr>
      <w:r w:rsidRPr="000603E4">
        <w:rPr>
          <w:rFonts w:ascii="Times New Roman" w:hAnsi="Times New Roman" w:cs="Arial"/>
          <w:bCs/>
          <w:color w:val="000000" w:themeColor="text1"/>
        </w:rPr>
        <w:t>Objects:</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Letter 9 x 9 grid</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Submit Word</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Clear Selected</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Submitted Words</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Help</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Finish Game</w:t>
      </w:r>
    </w:p>
    <w:p w:rsidR="00754287" w:rsidRPr="000603E4" w:rsidRDefault="00754287" w:rsidP="00B8556C">
      <w:pPr>
        <w:pStyle w:val="NormalWeb"/>
        <w:spacing w:before="0" w:after="0"/>
        <w:ind w:left="2160"/>
        <w:rPr>
          <w:rFonts w:ascii="Times New Roman" w:hAnsi="Times New Roman" w:cs="Arial"/>
          <w:bCs/>
          <w:color w:val="000000" w:themeColor="text1"/>
        </w:rPr>
      </w:pPr>
      <w:r w:rsidRPr="000603E4">
        <w:rPr>
          <w:rFonts w:ascii="Times New Roman" w:hAnsi="Times New Roman" w:cs="Arial"/>
          <w:bCs/>
          <w:color w:val="000000" w:themeColor="text1"/>
        </w:rPr>
        <w:t>Actions:</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Select Letters</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Submit a word to be checked against a dictionary</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Clear the currently selected letters</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View the already submitted words</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Show the help screen</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Finish the game</w:t>
      </w:r>
    </w:p>
    <w:p w:rsidR="00B8556C"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Show the score</w:t>
      </w:r>
    </w:p>
    <w:p w:rsidR="00754287" w:rsidRPr="000603E4" w:rsidRDefault="00754287" w:rsidP="00B8556C">
      <w:pPr>
        <w:pStyle w:val="NormalWeb"/>
        <w:spacing w:before="0" w:after="0"/>
        <w:ind w:left="2880"/>
        <w:rPr>
          <w:rFonts w:ascii="Times New Roman" w:hAnsi="Times New Roman" w:cs="Arial"/>
          <w:bCs/>
          <w:color w:val="000000" w:themeColor="text1"/>
        </w:rPr>
      </w:pPr>
    </w:p>
    <w:p w:rsidR="00754287" w:rsidRPr="000603E4" w:rsidRDefault="00754287" w:rsidP="000715F8">
      <w:pPr>
        <w:pStyle w:val="Heading3"/>
        <w:ind w:left="720" w:firstLine="720"/>
        <w:rPr>
          <w:color w:val="000000" w:themeColor="text1"/>
        </w:rPr>
      </w:pPr>
      <w:bookmarkStart w:id="41" w:name="_Toc129607380"/>
      <w:r w:rsidRPr="000603E4">
        <w:rPr>
          <w:color w:val="000000" w:themeColor="text1"/>
        </w:rPr>
        <w:t>6.1.4 Battle Ship Main Screen</w:t>
      </w:r>
      <w:bookmarkEnd w:id="41"/>
    </w:p>
    <w:p w:rsidR="00754287" w:rsidRPr="000603E4" w:rsidRDefault="00754287" w:rsidP="000715F8">
      <w:pPr>
        <w:pStyle w:val="Heading3"/>
        <w:ind w:left="1440" w:firstLine="720"/>
        <w:rPr>
          <w:color w:val="000000" w:themeColor="text1"/>
        </w:rPr>
      </w:pPr>
      <w:bookmarkStart w:id="42" w:name="_Toc129607381"/>
      <w:r w:rsidRPr="000603E4">
        <w:rPr>
          <w:color w:val="000000" w:themeColor="text1"/>
        </w:rPr>
        <w:t>6.1.4.1 Screen Shot for Battle Ship Main Screen</w:t>
      </w:r>
      <w:bookmarkEnd w:id="42"/>
    </w:p>
    <w:p w:rsidR="00B8556C" w:rsidRPr="000603E4" w:rsidRDefault="00891C58" w:rsidP="00B8556C">
      <w:pPr>
        <w:pStyle w:val="NormalWeb"/>
        <w:spacing w:before="0" w:after="0"/>
        <w:rPr>
          <w:rFonts w:ascii="Times New Roman" w:hAnsi="Times New Roman" w:cs="Arial"/>
          <w:b/>
          <w:bCs/>
          <w:color w:val="000000" w:themeColor="text1"/>
        </w:rPr>
      </w:pPr>
      <w:r w:rsidRPr="000603E4">
        <w:rPr>
          <w:rFonts w:ascii="Times New Roman" w:hAnsi="Times New Roman"/>
          <w:noProof/>
          <w:color w:val="000000" w:themeColor="text1"/>
          <w:lang w:eastAsia="en-US"/>
        </w:rPr>
        <w:drawing>
          <wp:inline distT="0" distB="0" distL="0" distR="0">
            <wp:extent cx="4410075" cy="310515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4410075" cy="3105150"/>
                    </a:xfrm>
                    <a:prstGeom prst="rect">
                      <a:avLst/>
                    </a:prstGeom>
                    <a:solidFill>
                      <a:srgbClr val="FFFFFF"/>
                    </a:solidFill>
                    <a:ln w="9525">
                      <a:noFill/>
                      <a:miter lim="800000"/>
                      <a:headEnd/>
                      <a:tailEnd/>
                    </a:ln>
                  </pic:spPr>
                </pic:pic>
              </a:graphicData>
            </a:graphic>
          </wp:inline>
        </w:drawing>
      </w:r>
    </w:p>
    <w:p w:rsidR="00754287" w:rsidRPr="000603E4" w:rsidRDefault="00754287" w:rsidP="00B8556C">
      <w:pPr>
        <w:pStyle w:val="NormalWeb"/>
        <w:spacing w:before="0" w:after="0"/>
        <w:rPr>
          <w:rFonts w:ascii="Times New Roman" w:hAnsi="Times New Roman" w:cs="Arial"/>
          <w:b/>
          <w:bCs/>
          <w:color w:val="000000" w:themeColor="text1"/>
        </w:rPr>
      </w:pPr>
    </w:p>
    <w:p w:rsidR="00754287" w:rsidRPr="000603E4" w:rsidRDefault="00754287" w:rsidP="000715F8">
      <w:pPr>
        <w:pStyle w:val="Heading3"/>
        <w:ind w:left="1440" w:firstLine="720"/>
        <w:rPr>
          <w:color w:val="000000" w:themeColor="text1"/>
        </w:rPr>
      </w:pPr>
      <w:bookmarkStart w:id="43" w:name="_Toc129607382"/>
      <w:r w:rsidRPr="000603E4">
        <w:rPr>
          <w:color w:val="000000" w:themeColor="text1"/>
        </w:rPr>
        <w:t>6.1.4.2 Objects and actions for Battle Ship Main Screen</w:t>
      </w:r>
      <w:bookmarkEnd w:id="43"/>
    </w:p>
    <w:p w:rsidR="00754287" w:rsidRPr="000603E4" w:rsidRDefault="00754287" w:rsidP="00B8556C">
      <w:pPr>
        <w:pStyle w:val="NormalWeb"/>
        <w:spacing w:before="0" w:after="0"/>
        <w:ind w:left="2160"/>
        <w:rPr>
          <w:rFonts w:ascii="Times New Roman" w:hAnsi="Times New Roman" w:cs="Arial"/>
          <w:bCs/>
          <w:color w:val="000000" w:themeColor="text1"/>
        </w:rPr>
      </w:pPr>
      <w:r w:rsidRPr="000603E4">
        <w:rPr>
          <w:rFonts w:ascii="Times New Roman" w:hAnsi="Times New Roman" w:cs="Arial"/>
          <w:bCs/>
          <w:color w:val="000000" w:themeColor="text1"/>
        </w:rPr>
        <w:t>Objects:</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New Game</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Exit</w:t>
      </w:r>
    </w:p>
    <w:p w:rsidR="00754287" w:rsidRPr="000603E4" w:rsidRDefault="00754287" w:rsidP="00B8556C">
      <w:pPr>
        <w:pStyle w:val="NormalWeb"/>
        <w:spacing w:before="0" w:after="0"/>
        <w:ind w:left="2160"/>
        <w:rPr>
          <w:rFonts w:ascii="Times New Roman" w:hAnsi="Times New Roman" w:cs="Arial"/>
          <w:bCs/>
          <w:color w:val="000000" w:themeColor="text1"/>
        </w:rPr>
      </w:pPr>
      <w:r w:rsidRPr="000603E4">
        <w:rPr>
          <w:rFonts w:ascii="Times New Roman" w:hAnsi="Times New Roman" w:cs="Arial"/>
          <w:bCs/>
          <w:color w:val="000000" w:themeColor="text1"/>
        </w:rPr>
        <w:t>Actions:</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Starts a new game</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Exits back to the Home Screen</w:t>
      </w:r>
    </w:p>
    <w:p w:rsidR="00754287" w:rsidRPr="000603E4" w:rsidRDefault="00754287" w:rsidP="000715F8">
      <w:pPr>
        <w:pStyle w:val="Heading3"/>
        <w:ind w:left="720" w:firstLine="720"/>
        <w:rPr>
          <w:color w:val="000000" w:themeColor="text1"/>
        </w:rPr>
      </w:pPr>
      <w:bookmarkStart w:id="44" w:name="_Toc129607383"/>
      <w:r w:rsidRPr="000603E4">
        <w:rPr>
          <w:color w:val="000000" w:themeColor="text1"/>
        </w:rPr>
        <w:t>6.1.5 Battle Ship In Game</w:t>
      </w:r>
      <w:bookmarkEnd w:id="44"/>
    </w:p>
    <w:p w:rsidR="00754287" w:rsidRPr="000603E4" w:rsidRDefault="00754287" w:rsidP="000715F8">
      <w:pPr>
        <w:pStyle w:val="Heading3"/>
        <w:ind w:left="1440" w:firstLine="720"/>
        <w:rPr>
          <w:color w:val="000000" w:themeColor="text1"/>
        </w:rPr>
      </w:pPr>
      <w:bookmarkStart w:id="45" w:name="_Toc129607384"/>
      <w:r w:rsidRPr="000603E4">
        <w:rPr>
          <w:color w:val="000000" w:themeColor="text1"/>
        </w:rPr>
        <w:t>6.1.5.1 Screen Shot for Battle Ship In Game</w:t>
      </w:r>
      <w:bookmarkEnd w:id="45"/>
    </w:p>
    <w:p w:rsidR="000715F8" w:rsidRPr="000603E4" w:rsidRDefault="00891C58" w:rsidP="00B8556C">
      <w:pPr>
        <w:pStyle w:val="NormalWeb"/>
        <w:spacing w:before="0" w:after="0"/>
        <w:rPr>
          <w:rFonts w:ascii="Times New Roman" w:hAnsi="Times New Roman" w:cs="Arial"/>
          <w:b/>
          <w:bCs/>
          <w:color w:val="000000" w:themeColor="text1"/>
        </w:rPr>
      </w:pPr>
      <w:r w:rsidRPr="000603E4">
        <w:rPr>
          <w:rFonts w:ascii="Times New Roman" w:hAnsi="Times New Roman"/>
          <w:noProof/>
          <w:color w:val="000000" w:themeColor="text1"/>
          <w:lang w:eastAsia="en-US"/>
        </w:rPr>
        <w:drawing>
          <wp:inline distT="0" distB="0" distL="0" distR="0">
            <wp:extent cx="4286250" cy="30099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4286250" cy="3009900"/>
                    </a:xfrm>
                    <a:prstGeom prst="rect">
                      <a:avLst/>
                    </a:prstGeom>
                    <a:solidFill>
                      <a:srgbClr val="FFFFFF"/>
                    </a:solidFill>
                    <a:ln w="9525">
                      <a:noFill/>
                      <a:miter lim="800000"/>
                      <a:headEnd/>
                      <a:tailEnd/>
                    </a:ln>
                  </pic:spPr>
                </pic:pic>
              </a:graphicData>
            </a:graphic>
          </wp:inline>
        </w:drawing>
      </w:r>
    </w:p>
    <w:p w:rsidR="00754287" w:rsidRPr="000603E4" w:rsidRDefault="00754287" w:rsidP="00B8556C">
      <w:pPr>
        <w:pStyle w:val="NormalWeb"/>
        <w:spacing w:before="0" w:after="0"/>
        <w:rPr>
          <w:rFonts w:ascii="Times New Roman" w:hAnsi="Times New Roman" w:cs="Arial"/>
          <w:b/>
          <w:bCs/>
          <w:color w:val="000000" w:themeColor="text1"/>
        </w:rPr>
      </w:pPr>
    </w:p>
    <w:p w:rsidR="00754287" w:rsidRPr="000603E4" w:rsidRDefault="00754287" w:rsidP="000715F8">
      <w:pPr>
        <w:pStyle w:val="Heading3"/>
        <w:ind w:left="1440" w:firstLine="720"/>
        <w:rPr>
          <w:color w:val="000000" w:themeColor="text1"/>
        </w:rPr>
      </w:pPr>
      <w:bookmarkStart w:id="46" w:name="_Toc129607385"/>
      <w:r w:rsidRPr="000603E4">
        <w:rPr>
          <w:color w:val="000000" w:themeColor="text1"/>
        </w:rPr>
        <w:t>6.1.5.2 Objects and actions for Battle Ship In Game</w:t>
      </w:r>
      <w:bookmarkEnd w:id="46"/>
    </w:p>
    <w:p w:rsidR="00754287" w:rsidRPr="000603E4" w:rsidRDefault="00754287" w:rsidP="00B8556C">
      <w:pPr>
        <w:pStyle w:val="NormalWeb"/>
        <w:spacing w:before="0" w:after="0"/>
        <w:ind w:left="2160"/>
        <w:rPr>
          <w:rFonts w:ascii="Times New Roman" w:hAnsi="Times New Roman" w:cs="Arial"/>
          <w:bCs/>
          <w:color w:val="000000" w:themeColor="text1"/>
        </w:rPr>
      </w:pPr>
      <w:r w:rsidRPr="000603E4">
        <w:rPr>
          <w:rFonts w:ascii="Times New Roman" w:hAnsi="Times New Roman" w:cs="Arial"/>
          <w:bCs/>
          <w:color w:val="000000" w:themeColor="text1"/>
        </w:rPr>
        <w:t>Objects:</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16 x 16 board</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12 playable ships</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Fire button</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Ready button</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Help button</w:t>
      </w:r>
    </w:p>
    <w:p w:rsidR="00754287" w:rsidRPr="000603E4" w:rsidRDefault="00754287" w:rsidP="00B8556C">
      <w:pPr>
        <w:pStyle w:val="NormalWeb"/>
        <w:spacing w:before="0" w:after="0"/>
        <w:ind w:left="2160"/>
        <w:rPr>
          <w:rFonts w:ascii="Times New Roman" w:hAnsi="Times New Roman" w:cs="Arial"/>
          <w:bCs/>
          <w:color w:val="000000" w:themeColor="text1"/>
        </w:rPr>
      </w:pPr>
      <w:r w:rsidRPr="000603E4">
        <w:rPr>
          <w:rFonts w:ascii="Times New Roman" w:hAnsi="Times New Roman" w:cs="Arial"/>
          <w:bCs/>
          <w:color w:val="000000" w:themeColor="text1"/>
        </w:rPr>
        <w:t>Actions:</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Place ships before any moves</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Ready to start game</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Select tile to fire on</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Fire on tile</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Send back hit or miss</w:t>
      </w:r>
    </w:p>
    <w:p w:rsidR="00B8556C"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Shows help</w:t>
      </w:r>
    </w:p>
    <w:p w:rsidR="00754287" w:rsidRPr="000603E4" w:rsidRDefault="00754287" w:rsidP="00B8556C">
      <w:pPr>
        <w:pStyle w:val="NormalWeb"/>
        <w:spacing w:before="0" w:after="0"/>
        <w:ind w:left="2160"/>
        <w:rPr>
          <w:rFonts w:ascii="Times New Roman" w:hAnsi="Times New Roman" w:cs="Arial"/>
          <w:bCs/>
          <w:color w:val="000000" w:themeColor="text1"/>
        </w:rPr>
      </w:pPr>
    </w:p>
    <w:p w:rsidR="00754287" w:rsidRPr="000603E4" w:rsidRDefault="00754287" w:rsidP="000715F8">
      <w:pPr>
        <w:pStyle w:val="Heading3"/>
        <w:ind w:left="720" w:firstLine="720"/>
        <w:rPr>
          <w:color w:val="000000" w:themeColor="text1"/>
        </w:rPr>
      </w:pPr>
      <w:bookmarkStart w:id="47" w:name="_Toc129607386"/>
      <w:r w:rsidRPr="000603E4">
        <w:rPr>
          <w:color w:val="000000" w:themeColor="text1"/>
        </w:rPr>
        <w:t>6.1.6 Connect 4 Main Screen</w:t>
      </w:r>
      <w:bookmarkEnd w:id="47"/>
    </w:p>
    <w:p w:rsidR="00754287" w:rsidRPr="000603E4" w:rsidRDefault="00754287" w:rsidP="000715F8">
      <w:pPr>
        <w:pStyle w:val="Heading3"/>
        <w:ind w:left="1440" w:firstLine="720"/>
        <w:rPr>
          <w:color w:val="000000" w:themeColor="text1"/>
        </w:rPr>
      </w:pPr>
      <w:bookmarkStart w:id="48" w:name="_Toc129607387"/>
      <w:r w:rsidRPr="000603E4">
        <w:rPr>
          <w:color w:val="000000" w:themeColor="text1"/>
        </w:rPr>
        <w:t>6.1.6.1 Screen Shot for Connect 4 Main Screen</w:t>
      </w:r>
      <w:bookmarkEnd w:id="48"/>
    </w:p>
    <w:p w:rsidR="00B8556C" w:rsidRPr="000603E4" w:rsidRDefault="00891C58" w:rsidP="00B8556C">
      <w:pPr>
        <w:pStyle w:val="NormalWeb"/>
        <w:spacing w:before="0" w:after="0"/>
        <w:rPr>
          <w:rFonts w:ascii="Times New Roman" w:hAnsi="Times New Roman" w:cs="Arial"/>
          <w:b/>
          <w:bCs/>
          <w:color w:val="000000" w:themeColor="text1"/>
        </w:rPr>
      </w:pPr>
      <w:r w:rsidRPr="000603E4">
        <w:rPr>
          <w:rFonts w:ascii="Times New Roman" w:hAnsi="Times New Roman"/>
          <w:noProof/>
          <w:color w:val="000000" w:themeColor="text1"/>
          <w:lang w:eastAsia="en-US"/>
        </w:rPr>
        <w:drawing>
          <wp:inline distT="0" distB="0" distL="0" distR="0">
            <wp:extent cx="4505325" cy="317182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4505325" cy="3171825"/>
                    </a:xfrm>
                    <a:prstGeom prst="rect">
                      <a:avLst/>
                    </a:prstGeom>
                    <a:solidFill>
                      <a:srgbClr val="FFFFFF"/>
                    </a:solidFill>
                    <a:ln w="9525">
                      <a:noFill/>
                      <a:miter lim="800000"/>
                      <a:headEnd/>
                      <a:tailEnd/>
                    </a:ln>
                  </pic:spPr>
                </pic:pic>
              </a:graphicData>
            </a:graphic>
          </wp:inline>
        </w:drawing>
      </w:r>
    </w:p>
    <w:p w:rsidR="00754287" w:rsidRPr="000603E4" w:rsidRDefault="00754287" w:rsidP="00B8556C">
      <w:pPr>
        <w:pStyle w:val="NormalWeb"/>
        <w:spacing w:before="0" w:after="0"/>
        <w:rPr>
          <w:rFonts w:ascii="Times New Roman" w:hAnsi="Times New Roman" w:cs="Arial"/>
          <w:b/>
          <w:bCs/>
          <w:color w:val="000000" w:themeColor="text1"/>
        </w:rPr>
      </w:pPr>
    </w:p>
    <w:p w:rsidR="00754287" w:rsidRPr="000603E4" w:rsidRDefault="00754287" w:rsidP="000715F8">
      <w:pPr>
        <w:pStyle w:val="Heading3"/>
        <w:ind w:left="1440" w:firstLine="720"/>
        <w:rPr>
          <w:color w:val="000000" w:themeColor="text1"/>
        </w:rPr>
      </w:pPr>
      <w:bookmarkStart w:id="49" w:name="_Toc129607388"/>
      <w:r w:rsidRPr="000603E4">
        <w:rPr>
          <w:color w:val="000000" w:themeColor="text1"/>
        </w:rPr>
        <w:t>6.1.6.2 Objects and actions for Connect 4 Main Screen</w:t>
      </w:r>
      <w:bookmarkEnd w:id="49"/>
    </w:p>
    <w:p w:rsidR="00754287" w:rsidRPr="000603E4" w:rsidRDefault="00754287" w:rsidP="00B8556C">
      <w:pPr>
        <w:pStyle w:val="NormalWeb"/>
        <w:spacing w:before="0" w:after="0"/>
        <w:ind w:left="2160"/>
        <w:rPr>
          <w:rFonts w:ascii="Times New Roman" w:hAnsi="Times New Roman" w:cs="Arial"/>
          <w:bCs/>
          <w:color w:val="000000" w:themeColor="text1"/>
        </w:rPr>
      </w:pPr>
      <w:r w:rsidRPr="000603E4">
        <w:rPr>
          <w:rFonts w:ascii="Times New Roman" w:hAnsi="Times New Roman" w:cs="Arial"/>
          <w:bCs/>
          <w:color w:val="000000" w:themeColor="text1"/>
        </w:rPr>
        <w:t>Objects:</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New Game</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Exit</w:t>
      </w:r>
    </w:p>
    <w:p w:rsidR="00754287" w:rsidRPr="000603E4" w:rsidRDefault="00754287" w:rsidP="00B8556C">
      <w:pPr>
        <w:pStyle w:val="NormalWeb"/>
        <w:spacing w:before="0" w:after="0"/>
        <w:ind w:left="2160"/>
        <w:rPr>
          <w:rFonts w:ascii="Times New Roman" w:hAnsi="Times New Roman" w:cs="Arial"/>
          <w:bCs/>
          <w:color w:val="000000" w:themeColor="text1"/>
        </w:rPr>
      </w:pPr>
      <w:r w:rsidRPr="000603E4">
        <w:rPr>
          <w:rFonts w:ascii="Times New Roman" w:hAnsi="Times New Roman" w:cs="Arial"/>
          <w:bCs/>
          <w:color w:val="000000" w:themeColor="text1"/>
        </w:rPr>
        <w:t>Actions:</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Starts a new game</w:t>
      </w:r>
    </w:p>
    <w:p w:rsidR="00B8556C"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Exits back to the Home Screen</w:t>
      </w:r>
    </w:p>
    <w:p w:rsidR="00754287" w:rsidRPr="000603E4" w:rsidRDefault="00754287" w:rsidP="00B8556C">
      <w:pPr>
        <w:pStyle w:val="NormalWeb"/>
        <w:spacing w:before="0" w:after="0"/>
        <w:ind w:left="2880"/>
        <w:rPr>
          <w:rFonts w:ascii="Times New Roman" w:hAnsi="Times New Roman" w:cs="Arial"/>
          <w:bCs/>
          <w:color w:val="000000" w:themeColor="text1"/>
        </w:rPr>
      </w:pPr>
    </w:p>
    <w:p w:rsidR="00754287" w:rsidRPr="000603E4" w:rsidRDefault="00754287" w:rsidP="000715F8">
      <w:pPr>
        <w:pStyle w:val="Heading3"/>
        <w:ind w:left="720" w:firstLine="720"/>
        <w:rPr>
          <w:color w:val="000000" w:themeColor="text1"/>
        </w:rPr>
      </w:pPr>
      <w:bookmarkStart w:id="50" w:name="_Toc129607389"/>
      <w:r w:rsidRPr="000603E4">
        <w:rPr>
          <w:color w:val="000000" w:themeColor="text1"/>
        </w:rPr>
        <w:t>6.1.7 Connect 4 In Game</w:t>
      </w:r>
      <w:bookmarkEnd w:id="50"/>
    </w:p>
    <w:p w:rsidR="00754287" w:rsidRPr="000603E4" w:rsidRDefault="00754287" w:rsidP="000715F8">
      <w:pPr>
        <w:pStyle w:val="Heading3"/>
        <w:ind w:left="1440" w:firstLine="720"/>
        <w:rPr>
          <w:color w:val="000000" w:themeColor="text1"/>
        </w:rPr>
      </w:pPr>
      <w:bookmarkStart w:id="51" w:name="_Toc129607390"/>
      <w:r w:rsidRPr="000603E4">
        <w:rPr>
          <w:color w:val="000000" w:themeColor="text1"/>
        </w:rPr>
        <w:t>6.1.7.1 Screen Shot for Connect 4 In Game</w:t>
      </w:r>
      <w:bookmarkEnd w:id="51"/>
    </w:p>
    <w:p w:rsidR="00B8556C" w:rsidRPr="000603E4" w:rsidRDefault="00891C58" w:rsidP="00B8556C">
      <w:pPr>
        <w:pStyle w:val="NormalWeb"/>
        <w:spacing w:before="0" w:after="0"/>
        <w:rPr>
          <w:rFonts w:ascii="Times New Roman" w:hAnsi="Times New Roman" w:cs="Arial"/>
          <w:b/>
          <w:bCs/>
          <w:color w:val="000000" w:themeColor="text1"/>
        </w:rPr>
      </w:pPr>
      <w:r w:rsidRPr="000603E4">
        <w:rPr>
          <w:rFonts w:ascii="Times New Roman" w:hAnsi="Times New Roman"/>
          <w:noProof/>
          <w:color w:val="000000" w:themeColor="text1"/>
          <w:lang w:eastAsia="en-US"/>
        </w:rPr>
        <w:drawing>
          <wp:inline distT="0" distB="0" distL="0" distR="0">
            <wp:extent cx="4457700" cy="313372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4457700" cy="3133725"/>
                    </a:xfrm>
                    <a:prstGeom prst="rect">
                      <a:avLst/>
                    </a:prstGeom>
                    <a:solidFill>
                      <a:srgbClr val="FFFFFF"/>
                    </a:solidFill>
                    <a:ln w="9525">
                      <a:noFill/>
                      <a:miter lim="800000"/>
                      <a:headEnd/>
                      <a:tailEnd/>
                    </a:ln>
                  </pic:spPr>
                </pic:pic>
              </a:graphicData>
            </a:graphic>
          </wp:inline>
        </w:drawing>
      </w:r>
    </w:p>
    <w:p w:rsidR="00754287" w:rsidRPr="000603E4" w:rsidRDefault="00754287" w:rsidP="00B8556C">
      <w:pPr>
        <w:pStyle w:val="NormalWeb"/>
        <w:spacing w:before="0" w:after="0"/>
        <w:rPr>
          <w:rFonts w:ascii="Times New Roman" w:hAnsi="Times New Roman" w:cs="Arial"/>
          <w:b/>
          <w:bCs/>
          <w:color w:val="000000" w:themeColor="text1"/>
        </w:rPr>
      </w:pPr>
    </w:p>
    <w:p w:rsidR="00754287" w:rsidRPr="000603E4" w:rsidRDefault="00754287" w:rsidP="000715F8">
      <w:pPr>
        <w:pStyle w:val="Heading3"/>
        <w:ind w:left="1440" w:firstLine="720"/>
        <w:rPr>
          <w:color w:val="000000" w:themeColor="text1"/>
        </w:rPr>
      </w:pPr>
      <w:bookmarkStart w:id="52" w:name="_Toc129607391"/>
      <w:r w:rsidRPr="000603E4">
        <w:rPr>
          <w:color w:val="000000" w:themeColor="text1"/>
        </w:rPr>
        <w:t>6.1.7.2 Objects and actions for Connect 4 In Game</w:t>
      </w:r>
      <w:bookmarkEnd w:id="52"/>
    </w:p>
    <w:p w:rsidR="00754287" w:rsidRPr="000603E4" w:rsidRDefault="00754287" w:rsidP="00B8556C">
      <w:pPr>
        <w:pStyle w:val="NormalWeb"/>
        <w:spacing w:before="0" w:after="0"/>
        <w:ind w:left="2160"/>
        <w:rPr>
          <w:rFonts w:ascii="Times New Roman" w:hAnsi="Times New Roman" w:cs="Arial"/>
          <w:bCs/>
          <w:color w:val="000000" w:themeColor="text1"/>
        </w:rPr>
      </w:pPr>
      <w:r w:rsidRPr="000603E4">
        <w:rPr>
          <w:rFonts w:ascii="Times New Roman" w:hAnsi="Times New Roman" w:cs="Arial"/>
          <w:bCs/>
          <w:color w:val="000000" w:themeColor="text1"/>
        </w:rPr>
        <w:t>Objects:</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6 x 7 grid</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Help button</w:t>
      </w:r>
    </w:p>
    <w:p w:rsidR="00754287" w:rsidRPr="000603E4" w:rsidRDefault="00754287" w:rsidP="00B8556C">
      <w:pPr>
        <w:pStyle w:val="NormalWeb"/>
        <w:spacing w:before="0" w:after="0"/>
        <w:ind w:left="2160"/>
        <w:rPr>
          <w:rFonts w:ascii="Times New Roman" w:hAnsi="Times New Roman" w:cs="Arial"/>
          <w:bCs/>
          <w:color w:val="000000" w:themeColor="text1"/>
        </w:rPr>
      </w:pPr>
      <w:r w:rsidRPr="000603E4">
        <w:rPr>
          <w:rFonts w:ascii="Times New Roman" w:hAnsi="Times New Roman" w:cs="Arial"/>
          <w:bCs/>
          <w:color w:val="000000" w:themeColor="text1"/>
        </w:rPr>
        <w:t>Actions:</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Select column to place chip</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Show help</w:t>
      </w:r>
    </w:p>
    <w:p w:rsidR="00B8556C"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Display winner</w:t>
      </w:r>
    </w:p>
    <w:p w:rsidR="00754287" w:rsidRPr="000603E4" w:rsidRDefault="00754287" w:rsidP="00B8556C">
      <w:pPr>
        <w:pStyle w:val="NormalWeb"/>
        <w:spacing w:before="0" w:after="0"/>
        <w:ind w:left="2880"/>
        <w:rPr>
          <w:rFonts w:ascii="Times New Roman" w:hAnsi="Times New Roman" w:cs="Arial"/>
          <w:bCs/>
          <w:color w:val="000000" w:themeColor="text1"/>
        </w:rPr>
      </w:pPr>
    </w:p>
    <w:p w:rsidR="00754287" w:rsidRPr="000603E4" w:rsidRDefault="00754287" w:rsidP="000715F8">
      <w:pPr>
        <w:pStyle w:val="Heading3"/>
        <w:ind w:left="720" w:firstLine="720"/>
        <w:rPr>
          <w:color w:val="000000" w:themeColor="text1"/>
        </w:rPr>
      </w:pPr>
      <w:bookmarkStart w:id="53" w:name="_Toc129607392"/>
      <w:r w:rsidRPr="000603E4">
        <w:rPr>
          <w:color w:val="000000" w:themeColor="text1"/>
        </w:rPr>
        <w:t>6.1.8 Word Guesser Main Screen</w:t>
      </w:r>
      <w:bookmarkEnd w:id="53"/>
    </w:p>
    <w:p w:rsidR="00754287" w:rsidRPr="000603E4" w:rsidRDefault="00754287" w:rsidP="000715F8">
      <w:pPr>
        <w:pStyle w:val="Heading3"/>
        <w:ind w:left="1440" w:firstLine="720"/>
        <w:rPr>
          <w:color w:val="000000" w:themeColor="text1"/>
        </w:rPr>
      </w:pPr>
      <w:bookmarkStart w:id="54" w:name="_Toc129607393"/>
      <w:r w:rsidRPr="000603E4">
        <w:rPr>
          <w:color w:val="000000" w:themeColor="text1"/>
        </w:rPr>
        <w:t>6.1.8.1 Screen Shot for Word Guesser Main Screen</w:t>
      </w:r>
      <w:bookmarkEnd w:id="54"/>
    </w:p>
    <w:p w:rsidR="00B8556C" w:rsidRPr="000603E4" w:rsidRDefault="00891C58" w:rsidP="00B8556C">
      <w:pPr>
        <w:pStyle w:val="NormalWeb"/>
        <w:spacing w:before="0" w:after="0"/>
        <w:rPr>
          <w:rFonts w:ascii="Times New Roman" w:hAnsi="Times New Roman" w:cs="Arial"/>
          <w:b/>
          <w:bCs/>
          <w:color w:val="000000" w:themeColor="text1"/>
        </w:rPr>
      </w:pPr>
      <w:r w:rsidRPr="000603E4">
        <w:rPr>
          <w:rFonts w:ascii="Times New Roman" w:hAnsi="Times New Roman" w:cs="Arial"/>
          <w:b/>
          <w:bCs/>
          <w:noProof/>
          <w:color w:val="000000" w:themeColor="text1"/>
          <w:lang w:eastAsia="en-US"/>
        </w:rPr>
        <w:drawing>
          <wp:inline distT="0" distB="0" distL="0" distR="0">
            <wp:extent cx="4410075" cy="310515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4410075" cy="3105150"/>
                    </a:xfrm>
                    <a:prstGeom prst="rect">
                      <a:avLst/>
                    </a:prstGeom>
                    <a:solidFill>
                      <a:srgbClr val="FFFFFF"/>
                    </a:solidFill>
                    <a:ln w="9525">
                      <a:noFill/>
                      <a:miter lim="800000"/>
                      <a:headEnd/>
                      <a:tailEnd/>
                    </a:ln>
                  </pic:spPr>
                </pic:pic>
              </a:graphicData>
            </a:graphic>
          </wp:inline>
        </w:drawing>
      </w:r>
    </w:p>
    <w:p w:rsidR="00754287" w:rsidRPr="000603E4" w:rsidRDefault="00754287" w:rsidP="00B8556C">
      <w:pPr>
        <w:pStyle w:val="NormalWeb"/>
        <w:spacing w:before="0" w:after="0"/>
        <w:rPr>
          <w:rFonts w:ascii="Times New Roman" w:hAnsi="Times New Roman" w:cs="Arial"/>
          <w:b/>
          <w:bCs/>
          <w:color w:val="000000" w:themeColor="text1"/>
        </w:rPr>
      </w:pPr>
    </w:p>
    <w:p w:rsidR="00754287" w:rsidRPr="000603E4" w:rsidRDefault="00754287" w:rsidP="000715F8">
      <w:pPr>
        <w:pStyle w:val="Heading3"/>
        <w:ind w:left="1440" w:firstLine="720"/>
        <w:rPr>
          <w:color w:val="000000" w:themeColor="text1"/>
        </w:rPr>
      </w:pPr>
      <w:bookmarkStart w:id="55" w:name="_Toc129607394"/>
      <w:r w:rsidRPr="000603E4">
        <w:rPr>
          <w:color w:val="000000" w:themeColor="text1"/>
        </w:rPr>
        <w:t>6.1.8.2 Objects and actions for Word Guesser Main Screen</w:t>
      </w:r>
      <w:bookmarkEnd w:id="55"/>
    </w:p>
    <w:p w:rsidR="00754287" w:rsidRPr="000603E4" w:rsidRDefault="00754287" w:rsidP="00B8556C">
      <w:pPr>
        <w:pStyle w:val="NormalWeb"/>
        <w:spacing w:before="0" w:after="0"/>
        <w:ind w:left="2160"/>
        <w:rPr>
          <w:rFonts w:ascii="Times New Roman" w:hAnsi="Times New Roman" w:cs="Arial"/>
          <w:bCs/>
          <w:color w:val="000000" w:themeColor="text1"/>
        </w:rPr>
      </w:pPr>
      <w:r w:rsidRPr="000603E4">
        <w:rPr>
          <w:rFonts w:ascii="Times New Roman" w:hAnsi="Times New Roman" w:cs="Arial"/>
          <w:bCs/>
          <w:color w:val="000000" w:themeColor="text1"/>
        </w:rPr>
        <w:t>Objects:</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New Game</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Exit</w:t>
      </w:r>
    </w:p>
    <w:p w:rsidR="00754287" w:rsidRPr="000603E4" w:rsidRDefault="00754287" w:rsidP="00B8556C">
      <w:pPr>
        <w:pStyle w:val="NormalWeb"/>
        <w:spacing w:before="0" w:after="0"/>
        <w:ind w:left="2160"/>
        <w:rPr>
          <w:rFonts w:ascii="Times New Roman" w:hAnsi="Times New Roman" w:cs="Arial"/>
          <w:bCs/>
          <w:color w:val="000000" w:themeColor="text1"/>
        </w:rPr>
      </w:pPr>
      <w:r w:rsidRPr="000603E4">
        <w:rPr>
          <w:rFonts w:ascii="Times New Roman" w:hAnsi="Times New Roman" w:cs="Arial"/>
          <w:bCs/>
          <w:color w:val="000000" w:themeColor="text1"/>
        </w:rPr>
        <w:t>Actions:</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Starts a new game</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Exits back to the Home Screen</w:t>
      </w:r>
    </w:p>
    <w:p w:rsidR="00754287" w:rsidRPr="000603E4" w:rsidRDefault="00754287" w:rsidP="000715F8">
      <w:pPr>
        <w:pStyle w:val="Heading3"/>
        <w:ind w:left="720" w:firstLine="720"/>
        <w:rPr>
          <w:color w:val="000000" w:themeColor="text1"/>
        </w:rPr>
      </w:pPr>
      <w:bookmarkStart w:id="56" w:name="_Toc129607395"/>
      <w:r w:rsidRPr="000603E4">
        <w:rPr>
          <w:color w:val="000000" w:themeColor="text1"/>
        </w:rPr>
        <w:t>6.1.8 Word Guesser In Game</w:t>
      </w:r>
      <w:bookmarkEnd w:id="56"/>
    </w:p>
    <w:p w:rsidR="00754287" w:rsidRPr="000603E4" w:rsidRDefault="00754287" w:rsidP="000715F8">
      <w:pPr>
        <w:pStyle w:val="Heading3"/>
        <w:ind w:left="1440" w:firstLine="720"/>
        <w:rPr>
          <w:color w:val="000000" w:themeColor="text1"/>
        </w:rPr>
      </w:pPr>
      <w:bookmarkStart w:id="57" w:name="_Toc129607396"/>
      <w:r w:rsidRPr="000603E4">
        <w:rPr>
          <w:color w:val="000000" w:themeColor="text1"/>
        </w:rPr>
        <w:t>6.1.8.1 Screen Shot for Word Guesser In Game</w:t>
      </w:r>
      <w:bookmarkEnd w:id="57"/>
    </w:p>
    <w:p w:rsidR="002E5ECF" w:rsidRPr="000603E4" w:rsidRDefault="002E5ECF" w:rsidP="00B8556C">
      <w:pPr>
        <w:pStyle w:val="NormalWeb"/>
        <w:spacing w:before="0" w:after="0"/>
        <w:rPr>
          <w:rFonts w:ascii="Times New Roman" w:hAnsi="Times New Roman" w:cs="Arial"/>
          <w:b/>
          <w:bCs/>
          <w:color w:val="000000" w:themeColor="text1"/>
        </w:rPr>
      </w:pPr>
    </w:p>
    <w:p w:rsidR="005A6956" w:rsidRPr="000603E4" w:rsidRDefault="00891C58" w:rsidP="00B8556C">
      <w:pPr>
        <w:pStyle w:val="NormalWeb"/>
        <w:spacing w:before="0" w:after="0"/>
        <w:rPr>
          <w:rFonts w:ascii="Times New Roman" w:hAnsi="Times New Roman" w:cs="Arial"/>
          <w:b/>
          <w:bCs/>
          <w:color w:val="000000" w:themeColor="text1"/>
        </w:rPr>
      </w:pPr>
      <w:r w:rsidRPr="000603E4">
        <w:rPr>
          <w:rFonts w:ascii="Times New Roman" w:hAnsi="Times New Roman" w:cs="Arial"/>
          <w:b/>
          <w:bCs/>
          <w:noProof/>
          <w:color w:val="000000" w:themeColor="text1"/>
          <w:lang w:eastAsia="en-US"/>
        </w:rPr>
        <w:drawing>
          <wp:inline distT="0" distB="0" distL="0" distR="0">
            <wp:extent cx="5476875" cy="3895725"/>
            <wp:effectExtent l="19050" t="0" r="9525" b="0"/>
            <wp:docPr id="18" name="Picture 18" descr="C:\My Documents\Downloads\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My Documents\Downloads\untitled.bmp"/>
                    <pic:cNvPicPr>
                      <a:picLocks noChangeAspect="1" noChangeArrowheads="1"/>
                    </pic:cNvPicPr>
                  </pic:nvPicPr>
                  <pic:blipFill>
                    <a:blip r:embed="rId17" cstate="print"/>
                    <a:srcRect/>
                    <a:stretch>
                      <a:fillRect/>
                    </a:stretch>
                  </pic:blipFill>
                  <pic:spPr bwMode="auto">
                    <a:xfrm>
                      <a:off x="0" y="0"/>
                      <a:ext cx="5476875" cy="3895725"/>
                    </a:xfrm>
                    <a:prstGeom prst="rect">
                      <a:avLst/>
                    </a:prstGeom>
                    <a:noFill/>
                    <a:ln w="9525">
                      <a:noFill/>
                      <a:miter lim="800000"/>
                      <a:headEnd/>
                      <a:tailEnd/>
                    </a:ln>
                  </pic:spPr>
                </pic:pic>
              </a:graphicData>
            </a:graphic>
          </wp:inline>
        </w:drawing>
      </w:r>
    </w:p>
    <w:p w:rsidR="00754287" w:rsidRPr="000603E4" w:rsidRDefault="00754287" w:rsidP="00B8556C">
      <w:pPr>
        <w:pStyle w:val="NormalWeb"/>
        <w:spacing w:before="0" w:after="0"/>
        <w:rPr>
          <w:rFonts w:ascii="Times New Roman" w:hAnsi="Times New Roman" w:cs="Arial"/>
          <w:b/>
          <w:bCs/>
          <w:color w:val="000000" w:themeColor="text1"/>
        </w:rPr>
      </w:pPr>
    </w:p>
    <w:p w:rsidR="00754287" w:rsidRPr="000603E4" w:rsidRDefault="00754287" w:rsidP="000715F8">
      <w:pPr>
        <w:pStyle w:val="Heading3"/>
        <w:ind w:left="1440" w:firstLine="720"/>
        <w:rPr>
          <w:color w:val="000000" w:themeColor="text1"/>
        </w:rPr>
      </w:pPr>
      <w:bookmarkStart w:id="58" w:name="_Toc129607397"/>
      <w:r w:rsidRPr="000603E4">
        <w:rPr>
          <w:color w:val="000000" w:themeColor="text1"/>
        </w:rPr>
        <w:t>6.1.8.2 Objects and actions for Word Guesser In Game</w:t>
      </w:r>
      <w:bookmarkEnd w:id="58"/>
    </w:p>
    <w:p w:rsidR="00754287" w:rsidRPr="000603E4" w:rsidRDefault="00754287" w:rsidP="00B8556C">
      <w:pPr>
        <w:pStyle w:val="NormalWeb"/>
        <w:spacing w:before="0" w:after="0"/>
        <w:ind w:left="2160"/>
        <w:rPr>
          <w:rFonts w:ascii="Times New Roman" w:hAnsi="Times New Roman" w:cs="Arial"/>
          <w:bCs/>
          <w:color w:val="000000" w:themeColor="text1"/>
        </w:rPr>
      </w:pPr>
      <w:r w:rsidRPr="000603E4">
        <w:rPr>
          <w:rFonts w:ascii="Times New Roman" w:hAnsi="Times New Roman" w:cs="Arial"/>
          <w:bCs/>
          <w:color w:val="000000" w:themeColor="text1"/>
        </w:rPr>
        <w:t>Objects:</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Box for word</w:t>
      </w:r>
    </w:p>
    <w:p w:rsidR="00754287" w:rsidRPr="000603E4" w:rsidRDefault="002E5ECF"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Ok</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New Game</w:t>
      </w:r>
      <w:r w:rsidR="002E5ECF" w:rsidRPr="000603E4">
        <w:rPr>
          <w:rFonts w:ascii="Times New Roman" w:hAnsi="Times New Roman" w:cs="Arial"/>
          <w:bCs/>
          <w:color w:val="000000" w:themeColor="text1"/>
        </w:rPr>
        <w:t xml:space="preserve"> (in menu)</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High Score</w:t>
      </w:r>
      <w:r w:rsidR="002E5ECF" w:rsidRPr="000603E4">
        <w:rPr>
          <w:rFonts w:ascii="Times New Roman" w:hAnsi="Times New Roman" w:cs="Arial"/>
          <w:bCs/>
          <w:color w:val="000000" w:themeColor="text1"/>
        </w:rPr>
        <w:t xml:space="preserve"> (in menu)</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Help</w:t>
      </w:r>
      <w:r w:rsidR="002E5ECF" w:rsidRPr="000603E4">
        <w:rPr>
          <w:rFonts w:ascii="Times New Roman" w:hAnsi="Times New Roman" w:cs="Arial"/>
          <w:bCs/>
          <w:color w:val="000000" w:themeColor="text1"/>
        </w:rPr>
        <w:t xml:space="preserve"> (in menu)</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 xml:space="preserve">Finish </w:t>
      </w:r>
      <w:r w:rsidR="006D003C" w:rsidRPr="000603E4">
        <w:rPr>
          <w:rFonts w:ascii="Times New Roman" w:hAnsi="Times New Roman" w:cs="Arial"/>
          <w:bCs/>
          <w:color w:val="000000" w:themeColor="text1"/>
        </w:rPr>
        <w:t>(in menus)</w:t>
      </w:r>
    </w:p>
    <w:p w:rsidR="00754287" w:rsidRPr="000603E4" w:rsidRDefault="00754287" w:rsidP="00B8556C">
      <w:pPr>
        <w:pStyle w:val="NormalWeb"/>
        <w:spacing w:before="0" w:after="0"/>
        <w:ind w:left="2160"/>
        <w:rPr>
          <w:rFonts w:ascii="Times New Roman" w:hAnsi="Times New Roman" w:cs="Arial"/>
          <w:bCs/>
          <w:color w:val="000000" w:themeColor="text1"/>
        </w:rPr>
      </w:pPr>
      <w:r w:rsidRPr="000603E4">
        <w:rPr>
          <w:rFonts w:ascii="Times New Roman" w:hAnsi="Times New Roman" w:cs="Arial"/>
          <w:bCs/>
          <w:color w:val="000000" w:themeColor="text1"/>
        </w:rPr>
        <w:t>Actions:</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Enter letters to make word</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Submit word to be checked</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Start a new game</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View high score</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Show help screen</w:t>
      </w:r>
    </w:p>
    <w:p w:rsidR="00B8556C"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Finish game</w:t>
      </w:r>
    </w:p>
    <w:p w:rsidR="00754287" w:rsidRPr="000603E4" w:rsidRDefault="00754287" w:rsidP="00B8556C">
      <w:pPr>
        <w:pStyle w:val="NormalWeb"/>
        <w:spacing w:before="0" w:after="0"/>
        <w:ind w:left="2880"/>
        <w:rPr>
          <w:rFonts w:ascii="Times New Roman" w:hAnsi="Times New Roman" w:cs="Arial"/>
          <w:bCs/>
          <w:color w:val="000000" w:themeColor="text1"/>
        </w:rPr>
      </w:pPr>
    </w:p>
    <w:p w:rsidR="00754287" w:rsidRPr="000603E4" w:rsidRDefault="00754287" w:rsidP="005A6956">
      <w:pPr>
        <w:pStyle w:val="Heading3"/>
        <w:ind w:left="1440"/>
        <w:rPr>
          <w:color w:val="000000" w:themeColor="text1"/>
        </w:rPr>
      </w:pPr>
      <w:bookmarkStart w:id="59" w:name="_Toc129607398"/>
      <w:r w:rsidRPr="000603E4">
        <w:rPr>
          <w:color w:val="000000" w:themeColor="text1"/>
        </w:rPr>
        <w:t>6.1.9 Sudoku Main Screen</w:t>
      </w:r>
      <w:bookmarkEnd w:id="59"/>
    </w:p>
    <w:p w:rsidR="00754287" w:rsidRPr="000603E4" w:rsidRDefault="00754287" w:rsidP="005A6956">
      <w:pPr>
        <w:pStyle w:val="Heading3"/>
        <w:ind w:left="1440" w:firstLine="720"/>
        <w:rPr>
          <w:color w:val="000000" w:themeColor="text1"/>
        </w:rPr>
      </w:pPr>
      <w:bookmarkStart w:id="60" w:name="_Toc129607399"/>
      <w:r w:rsidRPr="000603E4">
        <w:rPr>
          <w:color w:val="000000" w:themeColor="text1"/>
        </w:rPr>
        <w:t>6.1.9.1 Screen Shot for Sudoku Main Screen</w:t>
      </w:r>
      <w:bookmarkEnd w:id="60"/>
    </w:p>
    <w:p w:rsidR="00B8556C" w:rsidRPr="000603E4" w:rsidRDefault="00891C58" w:rsidP="00B8556C">
      <w:pPr>
        <w:pStyle w:val="NormalWeb"/>
        <w:tabs>
          <w:tab w:val="left" w:pos="900"/>
        </w:tabs>
        <w:spacing w:before="0" w:after="0"/>
        <w:ind w:left="90"/>
        <w:rPr>
          <w:rFonts w:ascii="Times New Roman" w:hAnsi="Times New Roman" w:cs="Arial"/>
          <w:b/>
          <w:bCs/>
          <w:color w:val="000000" w:themeColor="text1"/>
        </w:rPr>
      </w:pPr>
      <w:r w:rsidRPr="000603E4">
        <w:rPr>
          <w:rFonts w:ascii="Times New Roman" w:hAnsi="Times New Roman" w:cs="Arial"/>
          <w:b/>
          <w:bCs/>
          <w:noProof/>
          <w:color w:val="000000" w:themeColor="text1"/>
          <w:lang w:eastAsia="en-US"/>
        </w:rPr>
        <w:drawing>
          <wp:inline distT="0" distB="0" distL="0" distR="0">
            <wp:extent cx="5476875" cy="385762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5476875" cy="3857625"/>
                    </a:xfrm>
                    <a:prstGeom prst="rect">
                      <a:avLst/>
                    </a:prstGeom>
                    <a:solidFill>
                      <a:srgbClr val="FFFFFF"/>
                    </a:solidFill>
                    <a:ln w="9525">
                      <a:noFill/>
                      <a:miter lim="800000"/>
                      <a:headEnd/>
                      <a:tailEnd/>
                    </a:ln>
                  </pic:spPr>
                </pic:pic>
              </a:graphicData>
            </a:graphic>
          </wp:inline>
        </w:drawing>
      </w:r>
    </w:p>
    <w:p w:rsidR="00754287" w:rsidRPr="000603E4" w:rsidRDefault="00754287" w:rsidP="00B8556C">
      <w:pPr>
        <w:pStyle w:val="NormalWeb"/>
        <w:tabs>
          <w:tab w:val="left" w:pos="900"/>
        </w:tabs>
        <w:spacing w:before="0" w:after="0"/>
        <w:ind w:left="90"/>
        <w:rPr>
          <w:rFonts w:ascii="Times New Roman" w:hAnsi="Times New Roman" w:cs="Arial"/>
          <w:b/>
          <w:bCs/>
          <w:color w:val="000000" w:themeColor="text1"/>
        </w:rPr>
      </w:pPr>
    </w:p>
    <w:p w:rsidR="00754287" w:rsidRPr="000603E4" w:rsidRDefault="00754287" w:rsidP="005A6956">
      <w:pPr>
        <w:pStyle w:val="Heading3"/>
        <w:ind w:left="1440" w:firstLine="720"/>
        <w:rPr>
          <w:color w:val="000000" w:themeColor="text1"/>
        </w:rPr>
      </w:pPr>
      <w:bookmarkStart w:id="61" w:name="_Toc129607400"/>
      <w:r w:rsidRPr="000603E4">
        <w:rPr>
          <w:color w:val="000000" w:themeColor="text1"/>
        </w:rPr>
        <w:t>6.1.9.2 Objects and actions for Sudoku Main Screen</w:t>
      </w:r>
      <w:bookmarkEnd w:id="61"/>
    </w:p>
    <w:p w:rsidR="00754287" w:rsidRPr="000603E4" w:rsidRDefault="00754287" w:rsidP="00B8556C">
      <w:pPr>
        <w:pStyle w:val="NormalWeb"/>
        <w:spacing w:before="0" w:after="0"/>
        <w:ind w:left="2160"/>
        <w:rPr>
          <w:rFonts w:ascii="Times New Roman" w:hAnsi="Times New Roman" w:cs="Arial"/>
          <w:bCs/>
          <w:color w:val="000000" w:themeColor="text1"/>
        </w:rPr>
      </w:pPr>
      <w:r w:rsidRPr="000603E4">
        <w:rPr>
          <w:rFonts w:ascii="Times New Roman" w:hAnsi="Times New Roman" w:cs="Arial"/>
          <w:bCs/>
          <w:color w:val="000000" w:themeColor="text1"/>
        </w:rPr>
        <w:t>Objects:</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New Game</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About</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Exit</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Settings</w:t>
      </w:r>
    </w:p>
    <w:p w:rsidR="00754287" w:rsidRPr="000603E4" w:rsidRDefault="00754287" w:rsidP="00B8556C">
      <w:pPr>
        <w:pStyle w:val="NormalWeb"/>
        <w:spacing w:before="0" w:after="0"/>
        <w:ind w:left="2160"/>
        <w:rPr>
          <w:rFonts w:ascii="Times New Roman" w:hAnsi="Times New Roman" w:cs="Arial"/>
          <w:bCs/>
          <w:color w:val="000000" w:themeColor="text1"/>
        </w:rPr>
      </w:pPr>
      <w:r w:rsidRPr="000603E4">
        <w:rPr>
          <w:rFonts w:ascii="Times New Roman" w:hAnsi="Times New Roman" w:cs="Arial"/>
          <w:bCs/>
          <w:color w:val="000000" w:themeColor="text1"/>
        </w:rPr>
        <w:t>Actions:</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Start a new game</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View the about page</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Exit to the Home Screen</w:t>
      </w:r>
    </w:p>
    <w:p w:rsidR="00B8556C"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Set setting for music and hints</w:t>
      </w:r>
    </w:p>
    <w:p w:rsidR="00754287" w:rsidRPr="000603E4" w:rsidRDefault="00754287" w:rsidP="00B8556C">
      <w:pPr>
        <w:pStyle w:val="NormalWeb"/>
        <w:spacing w:before="0" w:after="0"/>
        <w:ind w:left="2880"/>
        <w:rPr>
          <w:rFonts w:ascii="Times New Roman" w:hAnsi="Times New Roman" w:cs="Arial"/>
          <w:bCs/>
          <w:color w:val="000000" w:themeColor="text1"/>
        </w:rPr>
      </w:pPr>
    </w:p>
    <w:p w:rsidR="00754287" w:rsidRPr="000603E4" w:rsidRDefault="00754287" w:rsidP="005A6956">
      <w:pPr>
        <w:pStyle w:val="Heading3"/>
        <w:ind w:left="720" w:firstLine="720"/>
        <w:rPr>
          <w:color w:val="000000" w:themeColor="text1"/>
        </w:rPr>
      </w:pPr>
      <w:bookmarkStart w:id="62" w:name="_Toc129607401"/>
      <w:r w:rsidRPr="000603E4">
        <w:rPr>
          <w:color w:val="000000" w:themeColor="text1"/>
        </w:rPr>
        <w:t>6.1.10 Sudoku In Game</w:t>
      </w:r>
      <w:bookmarkEnd w:id="62"/>
    </w:p>
    <w:p w:rsidR="00754287" w:rsidRPr="000603E4" w:rsidRDefault="00754287" w:rsidP="005A6956">
      <w:pPr>
        <w:pStyle w:val="Heading3"/>
        <w:ind w:left="1440" w:firstLine="720"/>
        <w:rPr>
          <w:color w:val="000000" w:themeColor="text1"/>
        </w:rPr>
      </w:pPr>
      <w:bookmarkStart w:id="63" w:name="_Toc129607402"/>
      <w:r w:rsidRPr="000603E4">
        <w:rPr>
          <w:color w:val="000000" w:themeColor="text1"/>
        </w:rPr>
        <w:t>6.1.10.1 Screen Shot for Sudoku In Game</w:t>
      </w:r>
      <w:bookmarkEnd w:id="63"/>
    </w:p>
    <w:p w:rsidR="00754287" w:rsidRPr="000603E4" w:rsidRDefault="00891C58" w:rsidP="00B8556C">
      <w:pPr>
        <w:pStyle w:val="NormalWeb"/>
        <w:spacing w:before="0" w:after="0"/>
        <w:rPr>
          <w:rFonts w:ascii="Times New Roman" w:hAnsi="Times New Roman"/>
          <w:color w:val="000000" w:themeColor="text1"/>
        </w:rPr>
      </w:pPr>
      <w:r w:rsidRPr="000603E4">
        <w:rPr>
          <w:rFonts w:ascii="Times New Roman" w:hAnsi="Times New Roman" w:cs="Arial"/>
          <w:b/>
          <w:bCs/>
          <w:noProof/>
          <w:color w:val="000000" w:themeColor="text1"/>
          <w:lang w:eastAsia="en-US"/>
        </w:rPr>
        <w:drawing>
          <wp:inline distT="0" distB="0" distL="0" distR="0">
            <wp:extent cx="4333875" cy="30670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4333875" cy="3067050"/>
                    </a:xfrm>
                    <a:prstGeom prst="rect">
                      <a:avLst/>
                    </a:prstGeom>
                    <a:solidFill>
                      <a:srgbClr val="FFFFFF"/>
                    </a:solidFill>
                    <a:ln w="9525">
                      <a:noFill/>
                      <a:miter lim="800000"/>
                      <a:headEnd/>
                      <a:tailEnd/>
                    </a:ln>
                  </pic:spPr>
                </pic:pic>
              </a:graphicData>
            </a:graphic>
          </wp:inline>
        </w:drawing>
      </w:r>
    </w:p>
    <w:p w:rsidR="00B8556C" w:rsidRPr="000603E4" w:rsidRDefault="00891C58" w:rsidP="00B8556C">
      <w:pPr>
        <w:pStyle w:val="NormalWeb"/>
        <w:spacing w:before="0" w:after="0"/>
        <w:rPr>
          <w:rFonts w:ascii="Times New Roman" w:hAnsi="Times New Roman" w:cs="Arial"/>
          <w:b/>
          <w:bCs/>
          <w:color w:val="000000" w:themeColor="text1"/>
        </w:rPr>
      </w:pPr>
      <w:r w:rsidRPr="000603E4">
        <w:rPr>
          <w:rFonts w:ascii="Times New Roman" w:hAnsi="Times New Roman" w:cs="Arial"/>
          <w:b/>
          <w:bCs/>
          <w:noProof/>
          <w:color w:val="000000" w:themeColor="text1"/>
          <w:lang w:eastAsia="en-US"/>
        </w:rPr>
        <w:drawing>
          <wp:inline distT="0" distB="0" distL="0" distR="0">
            <wp:extent cx="4391025" cy="311467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srcRect/>
                    <a:stretch>
                      <a:fillRect/>
                    </a:stretch>
                  </pic:blipFill>
                  <pic:spPr bwMode="auto">
                    <a:xfrm>
                      <a:off x="0" y="0"/>
                      <a:ext cx="4391025" cy="3114675"/>
                    </a:xfrm>
                    <a:prstGeom prst="rect">
                      <a:avLst/>
                    </a:prstGeom>
                    <a:solidFill>
                      <a:srgbClr val="FFFFFF"/>
                    </a:solidFill>
                    <a:ln w="9525">
                      <a:noFill/>
                      <a:miter lim="800000"/>
                      <a:headEnd/>
                      <a:tailEnd/>
                    </a:ln>
                  </pic:spPr>
                </pic:pic>
              </a:graphicData>
            </a:graphic>
          </wp:inline>
        </w:drawing>
      </w:r>
    </w:p>
    <w:p w:rsidR="00754287" w:rsidRPr="000603E4" w:rsidRDefault="00754287" w:rsidP="00B8556C">
      <w:pPr>
        <w:pStyle w:val="NormalWeb"/>
        <w:spacing w:before="0" w:after="0"/>
        <w:rPr>
          <w:rFonts w:ascii="Times New Roman" w:hAnsi="Times New Roman" w:cs="Arial"/>
          <w:b/>
          <w:bCs/>
          <w:color w:val="000000" w:themeColor="text1"/>
        </w:rPr>
      </w:pPr>
    </w:p>
    <w:p w:rsidR="00754287" w:rsidRPr="000603E4" w:rsidRDefault="00754287" w:rsidP="005A6956">
      <w:pPr>
        <w:pStyle w:val="Heading3"/>
        <w:ind w:left="1440" w:firstLine="720"/>
        <w:rPr>
          <w:color w:val="000000" w:themeColor="text1"/>
        </w:rPr>
      </w:pPr>
      <w:bookmarkStart w:id="64" w:name="_Toc129607403"/>
      <w:r w:rsidRPr="000603E4">
        <w:rPr>
          <w:color w:val="000000" w:themeColor="text1"/>
        </w:rPr>
        <w:t>6.1.10.2 Objects and actions for Sudoku In Game</w:t>
      </w:r>
      <w:bookmarkEnd w:id="64"/>
    </w:p>
    <w:p w:rsidR="00754287" w:rsidRPr="000603E4" w:rsidRDefault="00754287" w:rsidP="00B8556C">
      <w:pPr>
        <w:pStyle w:val="NormalWeb"/>
        <w:spacing w:before="0" w:after="0"/>
        <w:ind w:left="2160"/>
        <w:rPr>
          <w:rFonts w:ascii="Times New Roman" w:hAnsi="Times New Roman" w:cs="Arial"/>
          <w:bCs/>
          <w:color w:val="000000" w:themeColor="text1"/>
        </w:rPr>
      </w:pPr>
      <w:r w:rsidRPr="000603E4">
        <w:rPr>
          <w:rFonts w:ascii="Times New Roman" w:hAnsi="Times New Roman" w:cs="Arial"/>
          <w:bCs/>
          <w:color w:val="000000" w:themeColor="text1"/>
        </w:rPr>
        <w:t>Objects:</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Difficulty select</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9 x 9 grid with numbers</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Number choice to fill into tile</w:t>
      </w:r>
    </w:p>
    <w:p w:rsidR="00754287" w:rsidRPr="000603E4" w:rsidRDefault="00754287" w:rsidP="00B8556C">
      <w:pPr>
        <w:pStyle w:val="NormalWeb"/>
        <w:spacing w:before="0" w:after="0"/>
        <w:ind w:left="2160"/>
        <w:rPr>
          <w:rFonts w:ascii="Times New Roman" w:hAnsi="Times New Roman" w:cs="Arial"/>
          <w:bCs/>
          <w:color w:val="000000" w:themeColor="text1"/>
        </w:rPr>
      </w:pPr>
      <w:r w:rsidRPr="000603E4">
        <w:rPr>
          <w:rFonts w:ascii="Times New Roman" w:hAnsi="Times New Roman" w:cs="Arial"/>
          <w:bCs/>
          <w:color w:val="000000" w:themeColor="text1"/>
        </w:rPr>
        <w:t>Actions:</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Select easy, medium, hard board</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Select tile</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Select number to fill into tile</w:t>
      </w:r>
    </w:p>
    <w:p w:rsidR="00754287" w:rsidRPr="000603E4" w:rsidRDefault="00754287" w:rsidP="00B8556C">
      <w:pPr>
        <w:pStyle w:val="NormalWeb"/>
        <w:numPr>
          <w:ilvl w:val="0"/>
          <w:numId w:val="1"/>
        </w:numPr>
        <w:tabs>
          <w:tab w:val="clear" w:pos="0"/>
          <w:tab w:val="num" w:pos="720"/>
        </w:tabs>
        <w:spacing w:before="0" w:after="0"/>
        <w:ind w:left="2880"/>
        <w:rPr>
          <w:rFonts w:ascii="Times New Roman" w:hAnsi="Times New Roman" w:cs="Arial"/>
          <w:bCs/>
          <w:color w:val="000000" w:themeColor="text1"/>
        </w:rPr>
      </w:pPr>
      <w:r w:rsidRPr="000603E4">
        <w:rPr>
          <w:rFonts w:ascii="Times New Roman" w:hAnsi="Times New Roman" w:cs="Arial"/>
          <w:bCs/>
          <w:color w:val="000000" w:themeColor="text1"/>
        </w:rPr>
        <w:t>Show hints</w:t>
      </w:r>
    </w:p>
    <w:p w:rsidR="00754287" w:rsidRPr="000603E4" w:rsidRDefault="00754287" w:rsidP="005A6956">
      <w:pPr>
        <w:pStyle w:val="Heading2"/>
        <w:ind w:firstLine="720"/>
        <w:rPr>
          <w:color w:val="000000" w:themeColor="text1"/>
        </w:rPr>
      </w:pPr>
      <w:bookmarkStart w:id="65" w:name="_Toc129607404"/>
      <w:r w:rsidRPr="000603E4">
        <w:rPr>
          <w:color w:val="000000" w:themeColor="text1"/>
        </w:rPr>
        <w:t>6.2 Interface design rules</w:t>
      </w:r>
      <w:bookmarkEnd w:id="65"/>
    </w:p>
    <w:p w:rsidR="00754287" w:rsidRPr="000603E4" w:rsidRDefault="00754287" w:rsidP="00B8556C">
      <w:pPr>
        <w:pStyle w:val="NormalWeb"/>
        <w:spacing w:before="0" w:after="0"/>
        <w:ind w:left="720"/>
        <w:rPr>
          <w:rFonts w:ascii="Times New Roman" w:hAnsi="Times New Roman" w:cs="Arial"/>
          <w:color w:val="000000" w:themeColor="text1"/>
        </w:rPr>
      </w:pPr>
      <w:r w:rsidRPr="000603E4">
        <w:rPr>
          <w:rFonts w:ascii="Times New Roman" w:hAnsi="Times New Roman" w:cs="Arial"/>
          <w:color w:val="000000" w:themeColor="text1"/>
        </w:rPr>
        <w:t>The interface will be designed under the rules of Java, Android, and XML. These rules help define what can be done for the interface.</w:t>
      </w:r>
    </w:p>
    <w:p w:rsidR="00754287" w:rsidRPr="000603E4" w:rsidRDefault="00754287" w:rsidP="00B8556C">
      <w:pPr>
        <w:pStyle w:val="NormalWeb"/>
        <w:spacing w:before="0" w:after="0"/>
        <w:ind w:left="720"/>
        <w:rPr>
          <w:rFonts w:ascii="Times New Roman" w:hAnsi="Times New Roman"/>
          <w:color w:val="000000" w:themeColor="text1"/>
        </w:rPr>
      </w:pPr>
      <w:r w:rsidRPr="000603E4">
        <w:rPr>
          <w:rFonts w:ascii="Times New Roman" w:hAnsi="Times New Roman"/>
          <w:color w:val="000000" w:themeColor="text1"/>
        </w:rPr>
        <w:t> </w:t>
      </w:r>
    </w:p>
    <w:p w:rsidR="00754287" w:rsidRPr="000603E4" w:rsidRDefault="00754287" w:rsidP="005A6956">
      <w:pPr>
        <w:pStyle w:val="Heading1"/>
        <w:rPr>
          <w:color w:val="000000" w:themeColor="text1"/>
        </w:rPr>
      </w:pPr>
      <w:bookmarkStart w:id="66" w:name="_Toc129607405"/>
      <w:r w:rsidRPr="000603E4">
        <w:rPr>
          <w:color w:val="000000" w:themeColor="text1"/>
        </w:rPr>
        <w:t>7.0 Restrictions, limitations, and constraints</w:t>
      </w:r>
      <w:bookmarkEnd w:id="66"/>
    </w:p>
    <w:p w:rsidR="00B8556C" w:rsidRPr="000603E4" w:rsidRDefault="004244E2" w:rsidP="00B8556C">
      <w:pPr>
        <w:pStyle w:val="NormalWeb"/>
        <w:spacing w:before="0" w:after="0"/>
        <w:rPr>
          <w:rFonts w:ascii="Times New Roman" w:hAnsi="Times New Roman" w:cs="Arial"/>
          <w:bCs/>
          <w:color w:val="000000" w:themeColor="text1"/>
        </w:rPr>
      </w:pPr>
      <w:r w:rsidRPr="000603E4">
        <w:rPr>
          <w:rFonts w:ascii="Times New Roman" w:hAnsi="Times New Roman" w:cs="Arial"/>
          <w:bCs/>
          <w:color w:val="000000" w:themeColor="text1"/>
        </w:rPr>
        <w:t>In order for the Game Suite application to be downloaded and installed for game play the user must be using a mobile device running Google’s Android Operating System</w:t>
      </w:r>
      <w:r w:rsidR="00544215" w:rsidRPr="000603E4">
        <w:rPr>
          <w:rFonts w:ascii="Times New Roman" w:hAnsi="Times New Roman" w:cs="Arial"/>
          <w:bCs/>
          <w:color w:val="000000" w:themeColor="text1"/>
        </w:rPr>
        <w:t xml:space="preserve"> version 1.5 and above</w:t>
      </w:r>
      <w:r w:rsidRPr="000603E4">
        <w:rPr>
          <w:rFonts w:ascii="Times New Roman" w:hAnsi="Times New Roman" w:cs="Arial"/>
          <w:bCs/>
          <w:color w:val="000000" w:themeColor="text1"/>
        </w:rPr>
        <w:t xml:space="preserve">, as well as having access to the Android Marketplace. All development for the Game Suite was done in the Eclipse </w:t>
      </w:r>
      <w:r w:rsidR="00544215" w:rsidRPr="000603E4">
        <w:rPr>
          <w:rFonts w:ascii="Times New Roman" w:hAnsi="Times New Roman" w:cs="Arial"/>
          <w:bCs/>
          <w:color w:val="000000" w:themeColor="text1"/>
        </w:rPr>
        <w:t xml:space="preserve">Integrated </w:t>
      </w:r>
      <w:r w:rsidRPr="000603E4">
        <w:rPr>
          <w:rFonts w:ascii="Times New Roman" w:hAnsi="Times New Roman" w:cs="Arial"/>
          <w:bCs/>
          <w:color w:val="000000" w:themeColor="text1"/>
        </w:rPr>
        <w:t>Development Environment</w:t>
      </w:r>
      <w:r w:rsidR="00544215" w:rsidRPr="000603E4">
        <w:rPr>
          <w:rFonts w:ascii="Times New Roman" w:hAnsi="Times New Roman" w:cs="Arial"/>
          <w:bCs/>
          <w:color w:val="000000" w:themeColor="text1"/>
        </w:rPr>
        <w:t xml:space="preserve"> (IDE)</w:t>
      </w:r>
      <w:r w:rsidRPr="000603E4">
        <w:rPr>
          <w:rFonts w:ascii="Times New Roman" w:hAnsi="Times New Roman" w:cs="Arial"/>
          <w:bCs/>
          <w:color w:val="000000" w:themeColor="text1"/>
        </w:rPr>
        <w:t xml:space="preserve"> on Windows XP</w:t>
      </w:r>
      <w:r w:rsidR="00544215" w:rsidRPr="000603E4">
        <w:rPr>
          <w:rFonts w:ascii="Times New Roman" w:hAnsi="Times New Roman" w:cs="Arial"/>
          <w:bCs/>
          <w:color w:val="000000" w:themeColor="text1"/>
        </w:rPr>
        <w:t xml:space="preserve"> and Vista</w:t>
      </w:r>
      <w:r w:rsidRPr="000603E4">
        <w:rPr>
          <w:rFonts w:ascii="Times New Roman" w:hAnsi="Times New Roman" w:cs="Arial"/>
          <w:bCs/>
          <w:color w:val="000000" w:themeColor="text1"/>
        </w:rPr>
        <w:t xml:space="preserve"> </w:t>
      </w:r>
      <w:r w:rsidR="00544215" w:rsidRPr="000603E4">
        <w:rPr>
          <w:rFonts w:ascii="Times New Roman" w:hAnsi="Times New Roman" w:cs="Arial"/>
          <w:bCs/>
          <w:color w:val="000000" w:themeColor="text1"/>
        </w:rPr>
        <w:t xml:space="preserve">machines with the Android Software Development Kit (SDK). Testing of the application was done on the Android Emulator that was included with the Android </w:t>
      </w:r>
      <w:r w:rsidR="00B8556C" w:rsidRPr="000603E4">
        <w:rPr>
          <w:rFonts w:ascii="Times New Roman" w:hAnsi="Times New Roman" w:cs="Arial"/>
          <w:bCs/>
          <w:color w:val="000000" w:themeColor="text1"/>
        </w:rPr>
        <w:t xml:space="preserve">SDK. </w:t>
      </w:r>
      <w:r w:rsidR="00544215" w:rsidRPr="000603E4">
        <w:rPr>
          <w:rFonts w:ascii="Times New Roman" w:hAnsi="Times New Roman" w:cs="Arial"/>
          <w:bCs/>
          <w:color w:val="000000" w:themeColor="text1"/>
        </w:rPr>
        <w:t xml:space="preserve">As long as the Android Marketplace is available to Google’s Android mobile Operating System users, the software will be marketable, maintainable and functional to both users and developers. </w:t>
      </w:r>
      <w:r w:rsidRPr="000603E4">
        <w:rPr>
          <w:rFonts w:ascii="Times New Roman" w:hAnsi="Times New Roman" w:cs="Arial"/>
          <w:bCs/>
          <w:color w:val="000000" w:themeColor="text1"/>
        </w:rPr>
        <w:t xml:space="preserve"> </w:t>
      </w:r>
    </w:p>
    <w:p w:rsidR="004244E2" w:rsidRPr="000603E4" w:rsidRDefault="004244E2" w:rsidP="00B8556C">
      <w:pPr>
        <w:pStyle w:val="NormalWeb"/>
        <w:spacing w:before="0" w:after="0"/>
        <w:rPr>
          <w:rFonts w:ascii="Times New Roman" w:hAnsi="Times New Roman" w:cs="Arial"/>
          <w:bCs/>
          <w:color w:val="000000" w:themeColor="text1"/>
        </w:rPr>
      </w:pPr>
    </w:p>
    <w:p w:rsidR="00695679" w:rsidRPr="000603E4" w:rsidRDefault="00695679" w:rsidP="005A6956">
      <w:pPr>
        <w:pStyle w:val="Heading1"/>
        <w:rPr>
          <w:color w:val="000000" w:themeColor="text1"/>
        </w:rPr>
      </w:pPr>
      <w:bookmarkStart w:id="67" w:name="_Toc129607406"/>
      <w:r w:rsidRPr="000603E4">
        <w:rPr>
          <w:color w:val="000000" w:themeColor="text1"/>
        </w:rPr>
        <w:t>8.0 Testing Issues</w:t>
      </w:r>
      <w:bookmarkEnd w:id="67"/>
    </w:p>
    <w:p w:rsidR="00695679" w:rsidRPr="000603E4" w:rsidRDefault="00695679" w:rsidP="005A6956">
      <w:pPr>
        <w:pStyle w:val="Heading2"/>
        <w:rPr>
          <w:color w:val="000000" w:themeColor="text1"/>
        </w:rPr>
      </w:pPr>
      <w:r w:rsidRPr="000603E4">
        <w:rPr>
          <w:color w:val="000000" w:themeColor="text1"/>
        </w:rPr>
        <w:tab/>
      </w:r>
      <w:bookmarkStart w:id="68" w:name="_Toc129607407"/>
      <w:r w:rsidRPr="000603E4">
        <w:rPr>
          <w:color w:val="000000" w:themeColor="text1"/>
        </w:rPr>
        <w:t>8.1 Classes of tests</w:t>
      </w:r>
      <w:bookmarkEnd w:id="68"/>
    </w:p>
    <w:p w:rsidR="00B8556C" w:rsidRPr="000603E4" w:rsidRDefault="00695679" w:rsidP="005A6956">
      <w:pPr>
        <w:pStyle w:val="NormalWeb"/>
        <w:spacing w:before="0" w:after="0"/>
        <w:ind w:left="720"/>
        <w:rPr>
          <w:rFonts w:ascii="Times New Roman" w:hAnsi="Times New Roman" w:cs="Arial"/>
          <w:color w:val="000000" w:themeColor="text1"/>
        </w:rPr>
      </w:pPr>
      <w:r w:rsidRPr="000603E4">
        <w:rPr>
          <w:rFonts w:ascii="Times New Roman" w:hAnsi="Times New Roman" w:cs="Arial"/>
          <w:color w:val="000000" w:themeColor="text1"/>
        </w:rPr>
        <w:t xml:space="preserve">We will conduct first tests on each individual game within the Game Suite as separate entities using the Android Emulator supplied by the Android Software Development Kit (SDK). Once each individual game is tested thoroughly, the package will the built together and tested as a whole. All known valid input will be tested as well as known invalid input. A more comprehensive overview of our testing strategies will be included in our testing specification documentation.  </w:t>
      </w:r>
    </w:p>
    <w:p w:rsidR="00695679" w:rsidRPr="000603E4" w:rsidRDefault="00695679" w:rsidP="00B8556C">
      <w:pPr>
        <w:pStyle w:val="NormalWeb"/>
        <w:spacing w:before="0" w:after="0"/>
        <w:rPr>
          <w:rFonts w:ascii="Times New Roman" w:hAnsi="Times New Roman" w:cs="Arial"/>
          <w:color w:val="000000" w:themeColor="text1"/>
        </w:rPr>
      </w:pPr>
    </w:p>
    <w:p w:rsidR="00754287" w:rsidRPr="000603E4" w:rsidRDefault="00695679" w:rsidP="005A6956">
      <w:pPr>
        <w:pStyle w:val="Heading2"/>
        <w:rPr>
          <w:color w:val="000000" w:themeColor="text1"/>
        </w:rPr>
      </w:pPr>
      <w:r w:rsidRPr="000603E4">
        <w:rPr>
          <w:color w:val="000000" w:themeColor="text1"/>
        </w:rPr>
        <w:tab/>
      </w:r>
      <w:bookmarkStart w:id="69" w:name="_Toc129607408"/>
      <w:r w:rsidRPr="000603E4">
        <w:rPr>
          <w:color w:val="000000" w:themeColor="text1"/>
        </w:rPr>
        <w:t>8.2 Expected software response</w:t>
      </w:r>
      <w:bookmarkEnd w:id="69"/>
    </w:p>
    <w:p w:rsidR="00B8556C" w:rsidRPr="000603E4" w:rsidRDefault="00695679" w:rsidP="00B8556C">
      <w:pPr>
        <w:pStyle w:val="NormalWeb"/>
        <w:spacing w:before="0" w:after="0"/>
        <w:rPr>
          <w:rFonts w:ascii="Times New Roman" w:hAnsi="Times New Roman" w:cs="Arial"/>
          <w:color w:val="000000" w:themeColor="text1"/>
        </w:rPr>
      </w:pPr>
      <w:r w:rsidRPr="000603E4">
        <w:rPr>
          <w:rFonts w:ascii="Times New Roman" w:hAnsi="Times New Roman" w:cs="Arial"/>
          <w:b/>
          <w:color w:val="000000" w:themeColor="text1"/>
        </w:rPr>
        <w:tab/>
      </w:r>
      <w:r w:rsidRPr="000603E4">
        <w:rPr>
          <w:rFonts w:ascii="Times New Roman" w:hAnsi="Times New Roman" w:cs="Arial"/>
          <w:color w:val="000000" w:themeColor="text1"/>
        </w:rPr>
        <w:t xml:space="preserve">Each test performed will be clearly observed as either failing or succeeding. </w:t>
      </w:r>
    </w:p>
    <w:p w:rsidR="008A3F11" w:rsidRPr="000603E4" w:rsidRDefault="008A3F11" w:rsidP="00B8556C">
      <w:pPr>
        <w:pStyle w:val="NormalWeb"/>
        <w:spacing w:before="0" w:after="0"/>
        <w:rPr>
          <w:rFonts w:ascii="Times New Roman" w:hAnsi="Times New Roman" w:cs="Arial"/>
          <w:color w:val="000000" w:themeColor="text1"/>
        </w:rPr>
      </w:pPr>
    </w:p>
    <w:p w:rsidR="00754287" w:rsidRPr="000603E4" w:rsidRDefault="00695679" w:rsidP="005A6956">
      <w:pPr>
        <w:pStyle w:val="Heading1"/>
        <w:rPr>
          <w:color w:val="000000" w:themeColor="text1"/>
        </w:rPr>
      </w:pPr>
      <w:bookmarkStart w:id="70" w:name="_Toc129607409"/>
      <w:r w:rsidRPr="000603E4">
        <w:rPr>
          <w:color w:val="000000" w:themeColor="text1"/>
        </w:rPr>
        <w:t>9</w:t>
      </w:r>
      <w:r w:rsidR="00754287" w:rsidRPr="000603E4">
        <w:rPr>
          <w:color w:val="000000" w:themeColor="text1"/>
        </w:rPr>
        <w:t>.0 Appendices</w:t>
      </w:r>
      <w:bookmarkEnd w:id="70"/>
    </w:p>
    <w:p w:rsidR="00754287" w:rsidRPr="000603E4" w:rsidRDefault="00695679" w:rsidP="005A6956">
      <w:pPr>
        <w:pStyle w:val="Heading2"/>
        <w:ind w:firstLine="720"/>
        <w:rPr>
          <w:color w:val="000000" w:themeColor="text1"/>
        </w:rPr>
      </w:pPr>
      <w:bookmarkStart w:id="71" w:name="_Toc129607410"/>
      <w:r w:rsidRPr="000603E4">
        <w:rPr>
          <w:color w:val="000000" w:themeColor="text1"/>
        </w:rPr>
        <w:t>9</w:t>
      </w:r>
      <w:r w:rsidR="00754287" w:rsidRPr="000603E4">
        <w:rPr>
          <w:color w:val="000000" w:themeColor="text1"/>
        </w:rPr>
        <w:t>.1 Packaging and installation issues</w:t>
      </w:r>
      <w:bookmarkEnd w:id="71"/>
    </w:p>
    <w:p w:rsidR="00B8556C" w:rsidRPr="000603E4" w:rsidRDefault="0051040A" w:rsidP="00B8556C">
      <w:pPr>
        <w:pStyle w:val="NormalWeb"/>
        <w:spacing w:before="0" w:after="0"/>
        <w:ind w:left="720"/>
        <w:rPr>
          <w:rFonts w:ascii="Times New Roman" w:hAnsi="Times New Roman" w:cs="Arial"/>
          <w:color w:val="000000" w:themeColor="text1"/>
        </w:rPr>
      </w:pPr>
      <w:r w:rsidRPr="000603E4">
        <w:rPr>
          <w:rFonts w:ascii="Times New Roman" w:hAnsi="Times New Roman" w:cs="Arial"/>
          <w:color w:val="000000" w:themeColor="text1"/>
        </w:rPr>
        <w:t xml:space="preserve">The Software will be packaged and distributed as an applications installation package in the Android Marketplace. It will be available to all users of mobile devices running the Android Operating System version 1.5 and above. </w:t>
      </w:r>
    </w:p>
    <w:p w:rsidR="00754287" w:rsidRPr="000603E4" w:rsidRDefault="00754287" w:rsidP="00B8556C">
      <w:pPr>
        <w:pStyle w:val="NormalWeb"/>
        <w:spacing w:before="0" w:after="0"/>
        <w:ind w:left="720"/>
        <w:rPr>
          <w:rFonts w:ascii="Times New Roman" w:hAnsi="Times New Roman" w:cs="Arial"/>
          <w:color w:val="000000" w:themeColor="text1"/>
        </w:rPr>
      </w:pPr>
    </w:p>
    <w:p w:rsidR="00754287" w:rsidRPr="000603E4" w:rsidRDefault="00695679" w:rsidP="005A6956">
      <w:pPr>
        <w:pStyle w:val="Heading2"/>
        <w:ind w:firstLine="720"/>
        <w:rPr>
          <w:color w:val="000000" w:themeColor="text1"/>
        </w:rPr>
      </w:pPr>
      <w:bookmarkStart w:id="72" w:name="_Toc129607411"/>
      <w:r w:rsidRPr="000603E4">
        <w:rPr>
          <w:color w:val="000000" w:themeColor="text1"/>
        </w:rPr>
        <w:t>9</w:t>
      </w:r>
      <w:r w:rsidR="00754287" w:rsidRPr="000603E4">
        <w:rPr>
          <w:color w:val="000000" w:themeColor="text1"/>
        </w:rPr>
        <w:t xml:space="preserve">.2 </w:t>
      </w:r>
      <w:r w:rsidR="00E72F68" w:rsidRPr="000603E4">
        <w:rPr>
          <w:color w:val="000000" w:themeColor="text1"/>
        </w:rPr>
        <w:t>Legal Considerations</w:t>
      </w:r>
      <w:bookmarkEnd w:id="72"/>
    </w:p>
    <w:p w:rsidR="00E72F68" w:rsidRPr="000603E4" w:rsidRDefault="00E72F68" w:rsidP="00B8556C">
      <w:pPr>
        <w:pStyle w:val="NormalWeb"/>
        <w:spacing w:before="0" w:after="0"/>
        <w:ind w:left="720"/>
        <w:rPr>
          <w:rFonts w:ascii="Times New Roman" w:hAnsi="Times New Roman" w:cs="Arial"/>
          <w:bCs/>
          <w:color w:val="000000" w:themeColor="text1"/>
        </w:rPr>
      </w:pPr>
      <w:r w:rsidRPr="000603E4">
        <w:rPr>
          <w:rFonts w:ascii="Times New Roman" w:hAnsi="Times New Roman" w:cs="Arial"/>
          <w:bCs/>
          <w:color w:val="000000" w:themeColor="text1"/>
        </w:rPr>
        <w:t>We will be using the Android Software Development Kit (SDK) in accordance to the Android SDK License Agreement distributed by Google (Copyright holder of the Android SDK). This agreement grants us as developers “limited, worldwide</w:t>
      </w:r>
      <w:r w:rsidR="00695679" w:rsidRPr="000603E4">
        <w:rPr>
          <w:rFonts w:ascii="Times New Roman" w:hAnsi="Times New Roman" w:cs="Arial"/>
          <w:bCs/>
          <w:color w:val="000000" w:themeColor="text1"/>
        </w:rPr>
        <w:t xml:space="preserve">, royalty-free, </w:t>
      </w:r>
      <w:r w:rsidR="00B8556C" w:rsidRPr="000603E4">
        <w:rPr>
          <w:rFonts w:ascii="Times New Roman" w:hAnsi="Times New Roman" w:cs="Arial"/>
          <w:bCs/>
          <w:color w:val="000000" w:themeColor="text1"/>
        </w:rPr>
        <w:t>non-assignable</w:t>
      </w:r>
      <w:r w:rsidR="00695679" w:rsidRPr="000603E4">
        <w:rPr>
          <w:rFonts w:ascii="Times New Roman" w:hAnsi="Times New Roman" w:cs="Arial"/>
          <w:bCs/>
          <w:color w:val="000000" w:themeColor="text1"/>
        </w:rPr>
        <w:t xml:space="preserve">, </w:t>
      </w:r>
      <w:r w:rsidRPr="000603E4">
        <w:rPr>
          <w:rFonts w:ascii="Times New Roman" w:hAnsi="Times New Roman" w:cs="Arial"/>
          <w:bCs/>
          <w:color w:val="000000" w:themeColor="text1"/>
        </w:rPr>
        <w:t>and nonexclusive rights to use the SDK solely to develop applications for the Android platform.”</w:t>
      </w:r>
    </w:p>
    <w:p w:rsidR="00754287" w:rsidRPr="000603E4" w:rsidRDefault="00754287" w:rsidP="00B8556C">
      <w:pPr>
        <w:rPr>
          <w:color w:val="000000" w:themeColor="text1"/>
        </w:rPr>
      </w:pPr>
    </w:p>
    <w:sectPr w:rsidR="00754287" w:rsidRPr="000603E4" w:rsidSect="002212AA">
      <w:footerReference w:type="even" r:id="rId21"/>
      <w:footerReference w:type="default" r:id="rId22"/>
      <w:pgSz w:w="12240" w:h="15840"/>
      <w:pgMar w:top="1440" w:right="1800" w:bottom="1440" w:left="1800" w:gutter="0"/>
      <w:docGrid w:linePitch="360"/>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7EC1" w:rsidRDefault="00587EC1" w:rsidP="00FE790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587EC1" w:rsidRDefault="00587EC1">
    <w:pPr>
      <w:pStyle w:val="Footer"/>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87EC1" w:rsidRDefault="00587EC1" w:rsidP="00FE790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587EC1" w:rsidRDefault="00587EC1">
    <w:pPr>
      <w:pStyle w:val="Footer"/>
    </w:pPr>
  </w:p>
</w:ft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name w:val="WW8Num1"/>
    <w:lvl w:ilvl="0">
      <w:start w:val="1"/>
      <w:numFmt w:val="bullet"/>
      <w:lvlText w:val=""/>
      <w:lvlJc w:val="left"/>
      <w:pPr>
        <w:tabs>
          <w:tab w:val="num" w:pos="0"/>
        </w:tabs>
        <w:ind w:left="2160" w:hanging="360"/>
      </w:pPr>
      <w:rPr>
        <w:rFonts w:ascii="Symbol" w:hAnsi="Symbol"/>
      </w:rPr>
    </w:lvl>
  </w:abstractNum>
  <w:abstractNum w:abstractNumId="1">
    <w:nsid w:val="00000002"/>
    <w:multiLevelType w:val="multilevel"/>
    <w:tmpl w:val="00000002"/>
    <w:name w:val="WW8Num2"/>
    <w:lvl w:ilvl="0">
      <w:start w:val="3"/>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2">
    <w:nsid w:val="00000003"/>
    <w:multiLevelType w:val="multilevel"/>
    <w:tmpl w:val="00000003"/>
    <w:lvl w:ilvl="0">
      <w:start w:val="4"/>
      <w:numFmt w:val="decimal"/>
      <w:lvlText w:val="%1."/>
      <w:lvlJc w:val="left"/>
      <w:pPr>
        <w:tabs>
          <w:tab w:val="num" w:pos="720"/>
        </w:tabs>
        <w:ind w:left="720" w:hanging="360"/>
      </w:pPr>
    </w:lvl>
    <w:lvl w:ilvl="1">
      <w:start w:val="2"/>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3">
    <w:nsid w:val="00000004"/>
    <w:multiLevelType w:val="multilevel"/>
    <w:tmpl w:val="00000004"/>
    <w:lvl w:ilvl="0">
      <w:start w:val="1"/>
      <w:numFmt w:val="none"/>
      <w:lvlText w:val=""/>
      <w:lvlJc w:val="left"/>
      <w:pPr>
        <w:tabs>
          <w:tab w:val="num" w:pos="432"/>
        </w:tabs>
        <w:ind w:left="432" w:hanging="432"/>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num w:numId="1">
    <w:abstractNumId w:val="0"/>
  </w:num>
  <w:num w:numId="2">
    <w:abstractNumId w:val="1"/>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proofState w:spelling="clean" w:grammar="clean"/>
  <w:doNotTrackMove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compat/>
  <w:rsids>
    <w:rsidRoot w:val="006E75D1"/>
    <w:rsid w:val="00003312"/>
    <w:rsid w:val="000603E4"/>
    <w:rsid w:val="000715F8"/>
    <w:rsid w:val="002212AA"/>
    <w:rsid w:val="002E5ECF"/>
    <w:rsid w:val="00326E9C"/>
    <w:rsid w:val="004244E2"/>
    <w:rsid w:val="0051040A"/>
    <w:rsid w:val="00544215"/>
    <w:rsid w:val="00587EC1"/>
    <w:rsid w:val="005A6956"/>
    <w:rsid w:val="00655A94"/>
    <w:rsid w:val="00695679"/>
    <w:rsid w:val="006D003C"/>
    <w:rsid w:val="006E75D1"/>
    <w:rsid w:val="00731D33"/>
    <w:rsid w:val="00754287"/>
    <w:rsid w:val="0086795E"/>
    <w:rsid w:val="00891C58"/>
    <w:rsid w:val="008A3F11"/>
    <w:rsid w:val="00980496"/>
    <w:rsid w:val="00AA6B56"/>
    <w:rsid w:val="00B8556C"/>
    <w:rsid w:val="00C11D24"/>
    <w:rsid w:val="00E72F68"/>
    <w:rsid w:val="00FE14DD"/>
  </w:rsids>
  <m:mathPr>
    <m:mathFont m:val="Abadi MT Condensed Extra Bold"/>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colormenu v:ext="edit" fillcolor="none [4]" strokecolor="none [1]" shadowcolor="none [2]"/>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atentStyles>
  <w:style w:type="paragraph" w:default="1" w:styleId="Normal">
    <w:name w:val="Normal"/>
    <w:qFormat/>
    <w:rsid w:val="002212AA"/>
    <w:pPr>
      <w:suppressAutoHyphens/>
    </w:pPr>
    <w:rPr>
      <w:lang w:eastAsia="ar-SA"/>
    </w:rPr>
  </w:style>
  <w:style w:type="paragraph" w:styleId="Heading1">
    <w:name w:val="heading 1"/>
    <w:basedOn w:val="Normal"/>
    <w:next w:val="Normal"/>
    <w:link w:val="Heading1Char"/>
    <w:uiPriority w:val="9"/>
    <w:qFormat/>
    <w:rsid w:val="005A695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rsid w:val="005A695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5A695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WW8Num1z0">
    <w:name w:val="WW8Num1z0"/>
    <w:rsid w:val="002212AA"/>
    <w:rPr>
      <w:rFonts w:ascii="Symbol" w:hAnsi="Symbol"/>
    </w:rPr>
  </w:style>
  <w:style w:type="character" w:customStyle="1" w:styleId="Absatz-Standardschriftart">
    <w:name w:val="Absatz-Standardschriftart"/>
    <w:rsid w:val="002212AA"/>
  </w:style>
  <w:style w:type="character" w:customStyle="1" w:styleId="WW8Num1z1">
    <w:name w:val="WW8Num1z1"/>
    <w:rsid w:val="002212AA"/>
    <w:rPr>
      <w:rFonts w:ascii="Courier New" w:hAnsi="Courier New"/>
    </w:rPr>
  </w:style>
  <w:style w:type="character" w:customStyle="1" w:styleId="WW8Num1z2">
    <w:name w:val="WW8Num1z2"/>
    <w:rsid w:val="002212AA"/>
    <w:rPr>
      <w:rFonts w:ascii="Wingdings" w:hAnsi="Wingdings"/>
    </w:rPr>
  </w:style>
  <w:style w:type="character" w:customStyle="1" w:styleId="NumberingSymbols">
    <w:name w:val="Numbering Symbols"/>
    <w:rsid w:val="002212AA"/>
  </w:style>
  <w:style w:type="paragraph" w:customStyle="1" w:styleId="Heading">
    <w:name w:val="Heading"/>
    <w:basedOn w:val="Normal"/>
    <w:next w:val="BodyText"/>
    <w:rsid w:val="002212AA"/>
    <w:pPr>
      <w:keepNext/>
      <w:spacing w:before="240" w:after="120"/>
    </w:pPr>
    <w:rPr>
      <w:rFonts w:ascii="Arial" w:eastAsia="MS Mincho" w:hAnsi="Arial" w:cs="Tahoma"/>
      <w:sz w:val="28"/>
      <w:szCs w:val="28"/>
    </w:rPr>
  </w:style>
  <w:style w:type="paragraph" w:styleId="BodyText">
    <w:name w:val="Body Text"/>
    <w:basedOn w:val="Normal"/>
    <w:rsid w:val="002212AA"/>
    <w:pPr>
      <w:spacing w:after="120"/>
    </w:pPr>
  </w:style>
  <w:style w:type="paragraph" w:styleId="List">
    <w:name w:val="List"/>
    <w:basedOn w:val="BodyText"/>
    <w:rsid w:val="002212AA"/>
    <w:rPr>
      <w:rFonts w:cs="Tahoma"/>
    </w:rPr>
  </w:style>
  <w:style w:type="paragraph" w:styleId="Caption">
    <w:name w:val="caption"/>
    <w:basedOn w:val="Normal"/>
    <w:qFormat/>
    <w:rsid w:val="002212AA"/>
    <w:pPr>
      <w:suppressLineNumbers/>
      <w:spacing w:before="120" w:after="120"/>
    </w:pPr>
    <w:rPr>
      <w:rFonts w:cs="Tahoma"/>
      <w:i/>
      <w:iCs/>
    </w:rPr>
  </w:style>
  <w:style w:type="paragraph" w:customStyle="1" w:styleId="Index">
    <w:name w:val="Index"/>
    <w:basedOn w:val="Normal"/>
    <w:rsid w:val="002212AA"/>
    <w:pPr>
      <w:suppressLineNumbers/>
    </w:pPr>
    <w:rPr>
      <w:rFonts w:cs="Tahoma"/>
    </w:rPr>
  </w:style>
  <w:style w:type="paragraph" w:styleId="NormalWeb">
    <w:name w:val="Normal (Web)"/>
    <w:basedOn w:val="Normal"/>
    <w:rsid w:val="002212AA"/>
    <w:pPr>
      <w:spacing w:before="280" w:after="280"/>
    </w:pPr>
    <w:rPr>
      <w:rFonts w:ascii="Arial Unicode MS" w:eastAsia="Arial Unicode MS" w:hAnsi="Arial Unicode MS" w:cs="Arial Unicode MS"/>
    </w:rPr>
  </w:style>
  <w:style w:type="character" w:customStyle="1" w:styleId="Heading1Char">
    <w:name w:val="Heading 1 Char"/>
    <w:basedOn w:val="DefaultParagraphFont"/>
    <w:link w:val="Heading1"/>
    <w:uiPriority w:val="9"/>
    <w:rsid w:val="005A6956"/>
    <w:rPr>
      <w:rFonts w:asciiTheme="majorHAnsi" w:eastAsiaTheme="majorEastAsia" w:hAnsiTheme="majorHAnsi" w:cstheme="majorBidi"/>
      <w:b/>
      <w:bCs/>
      <w:color w:val="345A8A" w:themeColor="accent1" w:themeShade="B5"/>
      <w:sz w:val="32"/>
      <w:szCs w:val="32"/>
      <w:lang w:eastAsia="ar-SA"/>
    </w:rPr>
  </w:style>
  <w:style w:type="paragraph" w:styleId="TOCHeading">
    <w:name w:val="TOC Heading"/>
    <w:basedOn w:val="Heading1"/>
    <w:next w:val="Normal"/>
    <w:uiPriority w:val="39"/>
    <w:unhideWhenUsed/>
    <w:qFormat/>
    <w:rsid w:val="005A6956"/>
    <w:pPr>
      <w:suppressAutoHyphens w:val="0"/>
      <w:spacing w:line="276" w:lineRule="auto"/>
      <w:outlineLvl w:val="9"/>
    </w:pPr>
    <w:rPr>
      <w:color w:val="365F91" w:themeColor="accent1" w:themeShade="BF"/>
      <w:sz w:val="28"/>
      <w:szCs w:val="28"/>
      <w:lang w:eastAsia="en-US"/>
    </w:rPr>
  </w:style>
  <w:style w:type="paragraph" w:styleId="TOC1">
    <w:name w:val="toc 1"/>
    <w:basedOn w:val="Normal"/>
    <w:next w:val="Normal"/>
    <w:autoRedefine/>
    <w:uiPriority w:val="39"/>
    <w:unhideWhenUsed/>
    <w:rsid w:val="005A6956"/>
    <w:pPr>
      <w:spacing w:before="120"/>
    </w:pPr>
    <w:rPr>
      <w:rFonts w:asciiTheme="minorHAnsi" w:hAnsiTheme="minorHAnsi"/>
      <w:b/>
      <w:caps/>
      <w:sz w:val="22"/>
      <w:szCs w:val="22"/>
    </w:rPr>
  </w:style>
  <w:style w:type="paragraph" w:styleId="TOC2">
    <w:name w:val="toc 2"/>
    <w:basedOn w:val="Normal"/>
    <w:next w:val="Normal"/>
    <w:autoRedefine/>
    <w:uiPriority w:val="39"/>
    <w:semiHidden/>
    <w:unhideWhenUsed/>
    <w:rsid w:val="005A6956"/>
    <w:pPr>
      <w:ind w:left="240"/>
    </w:pPr>
    <w:rPr>
      <w:rFonts w:asciiTheme="minorHAnsi" w:hAnsiTheme="minorHAnsi"/>
      <w:smallCaps/>
      <w:sz w:val="22"/>
      <w:szCs w:val="22"/>
    </w:rPr>
  </w:style>
  <w:style w:type="paragraph" w:styleId="TOC3">
    <w:name w:val="toc 3"/>
    <w:basedOn w:val="Normal"/>
    <w:next w:val="Normal"/>
    <w:autoRedefine/>
    <w:uiPriority w:val="39"/>
    <w:semiHidden/>
    <w:unhideWhenUsed/>
    <w:rsid w:val="005A6956"/>
    <w:pPr>
      <w:ind w:left="480"/>
    </w:pPr>
    <w:rPr>
      <w:rFonts w:asciiTheme="minorHAnsi" w:hAnsiTheme="minorHAnsi"/>
      <w:i/>
      <w:sz w:val="22"/>
      <w:szCs w:val="22"/>
    </w:rPr>
  </w:style>
  <w:style w:type="paragraph" w:styleId="TOC4">
    <w:name w:val="toc 4"/>
    <w:basedOn w:val="Normal"/>
    <w:next w:val="Normal"/>
    <w:autoRedefine/>
    <w:uiPriority w:val="39"/>
    <w:semiHidden/>
    <w:unhideWhenUsed/>
    <w:rsid w:val="005A6956"/>
    <w:pPr>
      <w:ind w:left="720"/>
    </w:pPr>
    <w:rPr>
      <w:rFonts w:asciiTheme="minorHAnsi" w:hAnsiTheme="minorHAnsi"/>
      <w:sz w:val="18"/>
      <w:szCs w:val="18"/>
    </w:rPr>
  </w:style>
  <w:style w:type="paragraph" w:styleId="TOC5">
    <w:name w:val="toc 5"/>
    <w:basedOn w:val="Normal"/>
    <w:next w:val="Normal"/>
    <w:autoRedefine/>
    <w:uiPriority w:val="39"/>
    <w:semiHidden/>
    <w:unhideWhenUsed/>
    <w:rsid w:val="005A6956"/>
    <w:pPr>
      <w:ind w:left="960"/>
    </w:pPr>
    <w:rPr>
      <w:rFonts w:asciiTheme="minorHAnsi" w:hAnsiTheme="minorHAnsi"/>
      <w:sz w:val="18"/>
      <w:szCs w:val="18"/>
    </w:rPr>
  </w:style>
  <w:style w:type="paragraph" w:styleId="TOC6">
    <w:name w:val="toc 6"/>
    <w:basedOn w:val="Normal"/>
    <w:next w:val="Normal"/>
    <w:autoRedefine/>
    <w:uiPriority w:val="39"/>
    <w:semiHidden/>
    <w:unhideWhenUsed/>
    <w:rsid w:val="005A6956"/>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5A6956"/>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5A6956"/>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5A6956"/>
    <w:pPr>
      <w:ind w:left="1920"/>
    </w:pPr>
    <w:rPr>
      <w:rFonts w:asciiTheme="minorHAnsi" w:hAnsiTheme="minorHAnsi"/>
      <w:sz w:val="18"/>
      <w:szCs w:val="18"/>
    </w:rPr>
  </w:style>
  <w:style w:type="character" w:customStyle="1" w:styleId="Heading2Char">
    <w:name w:val="Heading 2 Char"/>
    <w:basedOn w:val="DefaultParagraphFont"/>
    <w:link w:val="Heading2"/>
    <w:rsid w:val="005A6956"/>
    <w:rPr>
      <w:rFonts w:asciiTheme="majorHAnsi" w:eastAsiaTheme="majorEastAsia" w:hAnsiTheme="majorHAnsi" w:cstheme="majorBidi"/>
      <w:b/>
      <w:bCs/>
      <w:color w:val="4F81BD" w:themeColor="accent1"/>
      <w:sz w:val="26"/>
      <w:szCs w:val="26"/>
      <w:lang w:eastAsia="ar-SA"/>
    </w:rPr>
  </w:style>
  <w:style w:type="character" w:customStyle="1" w:styleId="Heading3Char">
    <w:name w:val="Heading 3 Char"/>
    <w:basedOn w:val="DefaultParagraphFont"/>
    <w:link w:val="Heading3"/>
    <w:rsid w:val="005A6956"/>
    <w:rPr>
      <w:rFonts w:asciiTheme="majorHAnsi" w:eastAsiaTheme="majorEastAsia" w:hAnsiTheme="majorHAnsi" w:cstheme="majorBidi"/>
      <w:b/>
      <w:bCs/>
      <w:color w:val="4F81BD" w:themeColor="accent1"/>
      <w:lang w:eastAsia="ar-SA"/>
    </w:rPr>
  </w:style>
  <w:style w:type="paragraph" w:styleId="Footer">
    <w:name w:val="footer"/>
    <w:basedOn w:val="Normal"/>
    <w:link w:val="FooterChar"/>
    <w:rsid w:val="00587EC1"/>
    <w:pPr>
      <w:tabs>
        <w:tab w:val="center" w:pos="4320"/>
        <w:tab w:val="right" w:pos="8640"/>
      </w:tabs>
    </w:pPr>
  </w:style>
  <w:style w:type="character" w:customStyle="1" w:styleId="FooterChar">
    <w:name w:val="Footer Char"/>
    <w:basedOn w:val="DefaultParagraphFont"/>
    <w:link w:val="Footer"/>
    <w:rsid w:val="00587EC1"/>
    <w:rPr>
      <w:lang w:eastAsia="ar-SA"/>
    </w:rPr>
  </w:style>
  <w:style w:type="character" w:styleId="PageNumber">
    <w:name w:val="page number"/>
    <w:basedOn w:val="DefaultParagraphFont"/>
    <w:rsid w:val="00587EC1"/>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20" Type="http://schemas.openxmlformats.org/officeDocument/2006/relationships/image" Target="media/image16.jpeg"/><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png"/><Relationship Id="rId18" Type="http://schemas.openxmlformats.org/officeDocument/2006/relationships/image" Target="media/image14.jpeg"/><Relationship Id="rId19" Type="http://schemas.openxmlformats.org/officeDocument/2006/relationships/image" Target="media/image15.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21</Pages>
  <Words>2632</Words>
  <Characters>15003</Characters>
  <Application>Microsoft Macintosh Word</Application>
  <DocSecurity>0</DocSecurity>
  <Lines>125</Lines>
  <Paragraphs>30</Paragraphs>
  <ScaleCrop>false</ScaleCrop>
  <HeadingPairs>
    <vt:vector size="2" baseType="variant">
      <vt:variant>
        <vt:lpstr>Title</vt:lpstr>
      </vt:variant>
      <vt:variant>
        <vt:i4>1</vt:i4>
      </vt:variant>
    </vt:vector>
  </HeadingPairs>
  <TitlesOfParts>
    <vt:vector size="1" baseType="lpstr">
      <vt:lpstr>SOFTWARE DESIGN SPECIFICATION</vt:lpstr>
    </vt:vector>
  </TitlesOfParts>
  <Company/>
  <LinksUpToDate>false</LinksUpToDate>
  <CharactersWithSpaces>18424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DESIGN SPECIFICATION</dc:title>
  <dc:subject/>
  <dc:creator>bojan</dc:creator>
  <cp:keywords/>
  <cp:lastModifiedBy>Ryan Daugherty</cp:lastModifiedBy>
  <cp:revision>4</cp:revision>
  <cp:lastPrinted>1601-01-01T00:00:00Z</cp:lastPrinted>
  <dcterms:created xsi:type="dcterms:W3CDTF">2010-03-07T23:54:00Z</dcterms:created>
  <dcterms:modified xsi:type="dcterms:W3CDTF">2010-03-08T01:54:00Z</dcterms:modified>
</cp:coreProperties>
</file>